
<file path=[Content_Types].xml><?xml version="1.0" encoding="utf-8"?>
<Types xmlns="http://schemas.openxmlformats.org/package/2006/content-types">
  <Default Extension="bin" ContentType="application/vnd.openxmlformats-officedocument.oleObject"/>
  <Default Extension="png" ContentType="image/png"/>
  <Default Extension="emf" ContentType="image/x-emf"/>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65"/>
        <w:gridCol w:w="5685"/>
      </w:tblGrid>
      <w:tr w:rsidR="00791355" w14:paraId="5DC9E48E" w14:textId="77777777" w:rsidTr="00AA78AE">
        <w:trPr>
          <w:trHeight w:val="1609"/>
        </w:trPr>
        <w:tc>
          <w:tcPr>
            <w:tcW w:w="3865" w:type="dxa"/>
            <w:vAlign w:val="bottom"/>
          </w:tcPr>
          <w:p w14:paraId="0F843AF4" w14:textId="3A493C07" w:rsidR="00791355" w:rsidRDefault="00791355" w:rsidP="00791355">
            <w:pPr>
              <w:spacing w:line="200" w:lineRule="exact"/>
            </w:pPr>
            <w:r>
              <w:rPr>
                <w:rFonts w:ascii="Arial" w:hAnsi="Arial" w:cs="Arial"/>
                <w:b/>
                <w:bCs/>
                <w:noProof/>
                <w:sz w:val="48"/>
                <w:szCs w:val="48"/>
              </w:rPr>
              <w:drawing>
                <wp:inline distT="0" distB="0" distL="0" distR="0" wp14:anchorId="2690BDFF" wp14:editId="19D5B73B">
                  <wp:extent cx="2314028" cy="95313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CS New Logo.jpg"/>
                          <pic:cNvPicPr/>
                        </pic:nvPicPr>
                        <pic:blipFill>
                          <a:blip r:embed="rId10">
                            <a:extLst>
                              <a:ext uri="{28A0092B-C50C-407E-A947-70E740481C1C}">
                                <a14:useLocalDpi xmlns:a14="http://schemas.microsoft.com/office/drawing/2010/main" val="0"/>
                              </a:ext>
                            </a:extLst>
                          </a:blip>
                          <a:stretch>
                            <a:fillRect/>
                          </a:stretch>
                        </pic:blipFill>
                        <pic:spPr>
                          <a:xfrm>
                            <a:off x="0" y="0"/>
                            <a:ext cx="2372971" cy="977413"/>
                          </a:xfrm>
                          <a:prstGeom prst="rect">
                            <a:avLst/>
                          </a:prstGeom>
                        </pic:spPr>
                      </pic:pic>
                    </a:graphicData>
                  </a:graphic>
                </wp:inline>
              </w:drawing>
            </w:r>
          </w:p>
        </w:tc>
        <w:tc>
          <w:tcPr>
            <w:tcW w:w="5685" w:type="dxa"/>
            <w:vAlign w:val="bottom"/>
          </w:tcPr>
          <w:p w14:paraId="3D2D09E4" w14:textId="03124C88" w:rsidR="00791355" w:rsidRPr="00FB6BF7" w:rsidRDefault="007932C9" w:rsidP="007932C9">
            <w:pPr>
              <w:spacing w:before="25"/>
              <w:rPr>
                <w:sz w:val="18"/>
                <w:szCs w:val="18"/>
              </w:rPr>
            </w:pPr>
            <w:r>
              <w:rPr>
                <w:rFonts w:ascii="Arial" w:eastAsia="Arial" w:hAnsi="Arial" w:cs="Arial"/>
                <w:b/>
                <w:i/>
                <w:iCs/>
                <w:sz w:val="28"/>
                <w:szCs w:val="28"/>
              </w:rPr>
              <w:t>TM240</w:t>
            </w:r>
            <w:r w:rsidR="00791355" w:rsidRPr="00FB6BF7">
              <w:rPr>
                <w:rFonts w:ascii="Arial" w:eastAsia="Arial" w:hAnsi="Arial" w:cs="Arial"/>
                <w:b/>
                <w:sz w:val="28"/>
                <w:szCs w:val="28"/>
              </w:rPr>
              <w:t xml:space="preserve">: </w:t>
            </w:r>
            <w:r>
              <w:rPr>
                <w:rFonts w:ascii="Arial" w:eastAsia="Arial" w:hAnsi="Arial" w:cs="Arial"/>
                <w:b/>
                <w:i/>
                <w:iCs/>
                <w:sz w:val="28"/>
                <w:szCs w:val="28"/>
              </w:rPr>
              <w:t>Introduction to Computer Graphics</w:t>
            </w:r>
          </w:p>
          <w:p w14:paraId="776297CD" w14:textId="62DA67B9" w:rsidR="00AA78AE" w:rsidRPr="00F269AE" w:rsidRDefault="008B4592" w:rsidP="006B06B2">
            <w:pPr>
              <w:spacing w:line="480" w:lineRule="exact"/>
              <w:rPr>
                <w:rFonts w:ascii="Arial" w:eastAsia="Arial" w:hAnsi="Arial" w:cs="Arial"/>
                <w:color w:val="000080"/>
                <w:position w:val="-2"/>
                <w:sz w:val="22"/>
                <w:szCs w:val="22"/>
              </w:rPr>
            </w:pPr>
            <w:r w:rsidRPr="00F269AE">
              <w:rPr>
                <w:rFonts w:ascii="Arial" w:eastAsia="Arial" w:hAnsi="Arial" w:cs="Arial"/>
                <w:noProof/>
                <w:color w:val="000080"/>
                <w:position w:val="-2"/>
                <w:sz w:val="22"/>
                <w:szCs w:val="22"/>
              </w:rPr>
              <mc:AlternateContent>
                <mc:Choice Requires="wps">
                  <w:drawing>
                    <wp:anchor distT="0" distB="0" distL="114300" distR="114300" simplePos="0" relativeHeight="251659264" behindDoc="0" locked="0" layoutInCell="1" allowOverlap="1" wp14:anchorId="0A80DDAE" wp14:editId="11094B39">
                      <wp:simplePos x="0" y="0"/>
                      <wp:positionH relativeFrom="column">
                        <wp:posOffset>33655</wp:posOffset>
                      </wp:positionH>
                      <wp:positionV relativeFrom="paragraph">
                        <wp:posOffset>44450</wp:posOffset>
                      </wp:positionV>
                      <wp:extent cx="3494405" cy="0"/>
                      <wp:effectExtent l="0" t="0" r="29845" b="19050"/>
                      <wp:wrapNone/>
                      <wp:docPr id="1" name="Straight Connector 1"/>
                      <wp:cNvGraphicFramePr/>
                      <a:graphic xmlns:a="http://schemas.openxmlformats.org/drawingml/2006/main">
                        <a:graphicData uri="http://schemas.microsoft.com/office/word/2010/wordprocessingShape">
                          <wps:wsp>
                            <wps:cNvCnPr/>
                            <wps:spPr>
                              <a:xfrm>
                                <a:off x="0" y="0"/>
                                <a:ext cx="349440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id="Straight Connector 1" style="position:absolute;left:0;text-align:lef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579b8 [3044]" from="2.65pt,3.5pt" to="277.8pt,3.5pt" w14:anchorId="1FD7A6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"/>
                  </w:pict>
                </mc:Fallback>
              </mc:AlternateContent>
            </w:r>
            <w:r w:rsidR="0063728F" w:rsidRPr="00F269AE">
              <w:rPr>
                <w:rFonts w:ascii="Arial" w:eastAsia="Arial" w:hAnsi="Arial" w:cs="Arial"/>
                <w:color w:val="000080"/>
                <w:w w:val="99"/>
                <w:position w:val="-2"/>
                <w:sz w:val="22"/>
                <w:szCs w:val="22"/>
              </w:rPr>
              <w:t>TMA</w:t>
            </w:r>
            <w:r w:rsidR="00FB6BF7" w:rsidRPr="00F269AE">
              <w:rPr>
                <w:rFonts w:ascii="Arial" w:eastAsia="Arial" w:hAnsi="Arial" w:cs="Arial"/>
                <w:color w:val="000080"/>
                <w:position w:val="-2"/>
                <w:sz w:val="22"/>
                <w:szCs w:val="22"/>
              </w:rPr>
              <w:t xml:space="preserve"> </w:t>
            </w:r>
            <w:r w:rsidR="006B06B2">
              <w:rPr>
                <w:rFonts w:ascii="Arial" w:eastAsia="Arial" w:hAnsi="Arial" w:cs="Arial"/>
                <w:color w:val="000080"/>
                <w:position w:val="-2"/>
                <w:sz w:val="22"/>
                <w:szCs w:val="22"/>
              </w:rPr>
              <w:t>Fall</w:t>
            </w:r>
            <w:r w:rsidR="00AA78AE" w:rsidRPr="00F269AE">
              <w:rPr>
                <w:rFonts w:ascii="Arial" w:eastAsia="Arial" w:hAnsi="Arial" w:cs="Arial"/>
                <w:color w:val="000080"/>
                <w:position w:val="-2"/>
                <w:sz w:val="22"/>
                <w:szCs w:val="22"/>
              </w:rPr>
              <w:t xml:space="preserve"> </w:t>
            </w:r>
            <w:r w:rsidR="006B06B2">
              <w:rPr>
                <w:rFonts w:ascii="Arial" w:eastAsia="Arial" w:hAnsi="Arial" w:cs="Arial"/>
                <w:color w:val="000080"/>
                <w:position w:val="-2"/>
                <w:sz w:val="22"/>
                <w:szCs w:val="22"/>
              </w:rPr>
              <w:t>26</w:t>
            </w:r>
            <w:r w:rsidR="00AA78AE" w:rsidRPr="00F269AE">
              <w:rPr>
                <w:rFonts w:ascii="Arial" w:eastAsia="Arial" w:hAnsi="Arial" w:cs="Arial"/>
                <w:color w:val="000080"/>
                <w:position w:val="-2"/>
                <w:sz w:val="22"/>
                <w:szCs w:val="22"/>
              </w:rPr>
              <w:t>/2</w:t>
            </w:r>
            <w:r w:rsidR="006B06B2">
              <w:rPr>
                <w:rFonts w:ascii="Arial" w:eastAsia="Arial" w:hAnsi="Arial" w:cs="Arial"/>
                <w:color w:val="000080"/>
                <w:position w:val="-2"/>
                <w:sz w:val="22"/>
                <w:szCs w:val="22"/>
              </w:rPr>
              <w:t>7</w:t>
            </w:r>
            <w:r w:rsidR="0063728F" w:rsidRPr="00F269AE">
              <w:rPr>
                <w:rFonts w:ascii="Arial" w:eastAsia="Arial" w:hAnsi="Arial" w:cs="Arial"/>
                <w:color w:val="000080"/>
                <w:position w:val="-2"/>
                <w:sz w:val="22"/>
                <w:szCs w:val="22"/>
              </w:rPr>
              <w:t xml:space="preserve"> (</w:t>
            </w:r>
            <w:r w:rsidR="00AB4B1E">
              <w:rPr>
                <w:rFonts w:ascii="Arial" w:eastAsia="Arial" w:hAnsi="Arial" w:cs="Arial"/>
                <w:color w:val="000080"/>
                <w:position w:val="-2"/>
                <w:sz w:val="22"/>
                <w:szCs w:val="22"/>
              </w:rPr>
              <w:t>all branches</w:t>
            </w:r>
            <w:r w:rsidR="00F269AE" w:rsidRPr="00F269AE">
              <w:rPr>
                <w:rFonts w:ascii="Arial" w:eastAsia="Arial" w:hAnsi="Arial" w:cs="Arial"/>
                <w:color w:val="000080"/>
                <w:position w:val="-2"/>
                <w:sz w:val="22"/>
                <w:szCs w:val="22"/>
              </w:rPr>
              <w:t xml:space="preserve"> </w:t>
            </w:r>
            <w:r w:rsidR="0063728F" w:rsidRPr="00F269AE">
              <w:rPr>
                <w:rFonts w:ascii="Arial" w:eastAsia="Arial" w:hAnsi="Arial" w:cs="Arial"/>
                <w:color w:val="000080"/>
                <w:position w:val="-2"/>
                <w:sz w:val="22"/>
                <w:szCs w:val="22"/>
              </w:rPr>
              <w:t>version)</w:t>
            </w:r>
          </w:p>
          <w:p w14:paraId="5ED64961" w14:textId="2A56F95D" w:rsidR="00791355" w:rsidRDefault="00791355" w:rsidP="00AA78AE">
            <w:pPr>
              <w:spacing w:line="200" w:lineRule="exact"/>
            </w:pPr>
          </w:p>
        </w:tc>
      </w:tr>
    </w:tbl>
    <w:p w14:paraId="2C3381B4" w14:textId="644414AC" w:rsidR="00D32937" w:rsidRDefault="00D32937">
      <w:pPr>
        <w:spacing w:line="200" w:lineRule="exact"/>
      </w:pPr>
    </w:p>
    <w:p w14:paraId="4898B126" w14:textId="77777777" w:rsidR="00AA78AE" w:rsidRDefault="00AA78AE" w:rsidP="00AA78AE">
      <w:pPr>
        <w:pBdr>
          <w:top w:val="single" w:sz="4" w:space="1" w:color="auto"/>
        </w:pBdr>
        <w:spacing w:before="29" w:line="397" w:lineRule="auto"/>
        <w:ind w:left="100" w:right="20"/>
        <w:rPr>
          <w:rFonts w:ascii="Arial" w:eastAsia="Arial" w:hAnsi="Arial" w:cs="Arial"/>
          <w:b/>
          <w:sz w:val="24"/>
          <w:szCs w:val="24"/>
        </w:rPr>
      </w:pPr>
    </w:p>
    <w:p w14:paraId="7E63B2FF" w14:textId="7C45D8A2" w:rsidR="00D32937" w:rsidRDefault="00C81DDA" w:rsidP="000B0CAA">
      <w:pPr>
        <w:spacing w:before="29" w:line="397" w:lineRule="auto"/>
        <w:ind w:left="100" w:right="4016"/>
        <w:rPr>
          <w:rFonts w:ascii="Arial" w:eastAsia="Arial" w:hAnsi="Arial" w:cs="Arial"/>
          <w:sz w:val="28"/>
          <w:szCs w:val="28"/>
        </w:rPr>
      </w:pPr>
      <w:r>
        <w:rPr>
          <w:rFonts w:ascii="Arial" w:eastAsia="Arial" w:hAnsi="Arial" w:cs="Arial"/>
          <w:b/>
          <w:sz w:val="24"/>
          <w:szCs w:val="24"/>
        </w:rPr>
        <w:t xml:space="preserve">Cut-Off Date: </w:t>
      </w:r>
      <w:r>
        <w:rPr>
          <w:rFonts w:ascii="Arial" w:eastAsia="Arial" w:hAnsi="Arial" w:cs="Arial"/>
          <w:sz w:val="24"/>
          <w:szCs w:val="24"/>
        </w:rPr>
        <w:t xml:space="preserve">Based on the Published Deadline. </w:t>
      </w:r>
      <w:r>
        <w:rPr>
          <w:rFonts w:ascii="Arial" w:eastAsia="Arial" w:hAnsi="Arial" w:cs="Arial"/>
          <w:b/>
          <w:sz w:val="24"/>
          <w:szCs w:val="24"/>
        </w:rPr>
        <w:t xml:space="preserve">Total Marks: </w:t>
      </w:r>
      <w:r w:rsidR="00AA78AE">
        <w:rPr>
          <w:rFonts w:ascii="Arial" w:eastAsia="Arial" w:hAnsi="Arial" w:cs="Arial"/>
          <w:sz w:val="24"/>
          <w:szCs w:val="24"/>
        </w:rPr>
        <w:t>….</w:t>
      </w:r>
      <w:r>
        <w:rPr>
          <w:rFonts w:ascii="Arial" w:eastAsia="Arial" w:hAnsi="Arial" w:cs="Arial"/>
          <w:sz w:val="24"/>
          <w:szCs w:val="24"/>
        </w:rPr>
        <w:t xml:space="preserve"> marks turned to </w:t>
      </w:r>
      <w:r w:rsidR="000B0CAA">
        <w:rPr>
          <w:rFonts w:ascii="Arial" w:eastAsia="Arial" w:hAnsi="Arial" w:cs="Arial"/>
          <w:sz w:val="24"/>
          <w:szCs w:val="24"/>
        </w:rPr>
        <w:t>10</w:t>
      </w:r>
      <w:r>
        <w:rPr>
          <w:rFonts w:ascii="Arial" w:eastAsia="Arial" w:hAnsi="Arial" w:cs="Arial"/>
          <w:sz w:val="24"/>
          <w:szCs w:val="24"/>
        </w:rPr>
        <w:t xml:space="preserve"> marks </w:t>
      </w:r>
      <w:r>
        <w:rPr>
          <w:rFonts w:ascii="Arial" w:eastAsia="Arial" w:hAnsi="Arial" w:cs="Arial"/>
          <w:b/>
          <w:sz w:val="28"/>
          <w:szCs w:val="28"/>
        </w:rPr>
        <w:t>Contents</w:t>
      </w:r>
    </w:p>
    <w:p w14:paraId="51D6D2FA" w14:textId="77777777" w:rsidR="00D32937" w:rsidRDefault="00C81DDA">
      <w:pPr>
        <w:spacing w:line="220" w:lineRule="exact"/>
        <w:ind w:left="100"/>
        <w:rPr>
          <w:rFonts w:ascii="Arial" w:eastAsia="Arial" w:hAnsi="Arial" w:cs="Arial"/>
          <w:sz w:val="22"/>
          <w:szCs w:val="22"/>
        </w:rPr>
      </w:pPr>
      <w:r>
        <w:rPr>
          <w:rFonts w:ascii="Arial" w:eastAsia="Arial" w:hAnsi="Arial" w:cs="Arial"/>
          <w:sz w:val="22"/>
          <w:szCs w:val="22"/>
        </w:rPr>
        <w:t>Warnings and Declaration…………………………………….………………………………......1</w:t>
      </w:r>
    </w:p>
    <w:p w14:paraId="3968A1DA" w14:textId="77777777" w:rsidR="00D32937" w:rsidRDefault="00D32937">
      <w:pPr>
        <w:spacing w:before="2" w:line="120" w:lineRule="exact"/>
        <w:rPr>
          <w:sz w:val="12"/>
          <w:szCs w:val="12"/>
        </w:rPr>
      </w:pPr>
    </w:p>
    <w:p w14:paraId="7E160AA6" w14:textId="77777777" w:rsidR="00D32937" w:rsidRDefault="00C81DDA">
      <w:pPr>
        <w:ind w:left="100"/>
        <w:rPr>
          <w:rFonts w:ascii="Arial" w:eastAsia="Arial" w:hAnsi="Arial" w:cs="Arial"/>
          <w:sz w:val="22"/>
          <w:szCs w:val="22"/>
        </w:rPr>
      </w:pPr>
      <w:r>
        <w:rPr>
          <w:rFonts w:ascii="Arial" w:eastAsia="Arial" w:hAnsi="Arial" w:cs="Arial"/>
          <w:sz w:val="22"/>
          <w:szCs w:val="22"/>
        </w:rPr>
        <w:t>Question 1 ……………….………………………………….  ………………………………...</w:t>
      </w:r>
      <w:proofErr w:type="gramStart"/>
      <w:r>
        <w:rPr>
          <w:rFonts w:ascii="Arial" w:eastAsia="Arial" w:hAnsi="Arial" w:cs="Arial"/>
          <w:sz w:val="22"/>
          <w:szCs w:val="22"/>
        </w:rPr>
        <w:t>…..</w:t>
      </w:r>
      <w:proofErr w:type="gramEnd"/>
      <w:r>
        <w:rPr>
          <w:rFonts w:ascii="Arial" w:eastAsia="Arial" w:hAnsi="Arial" w:cs="Arial"/>
          <w:sz w:val="22"/>
          <w:szCs w:val="22"/>
        </w:rPr>
        <w:t>2</w:t>
      </w:r>
    </w:p>
    <w:p w14:paraId="2EA37612" w14:textId="77777777" w:rsidR="00D32937" w:rsidRDefault="00D32937">
      <w:pPr>
        <w:spacing w:before="9" w:line="100" w:lineRule="exact"/>
        <w:rPr>
          <w:sz w:val="11"/>
          <w:szCs w:val="11"/>
        </w:rPr>
      </w:pPr>
    </w:p>
    <w:p w14:paraId="4FF55C71" w14:textId="77777777" w:rsidR="00D32937" w:rsidRDefault="00C81DDA">
      <w:pPr>
        <w:ind w:left="100"/>
        <w:rPr>
          <w:rFonts w:ascii="Arial" w:eastAsia="Arial" w:hAnsi="Arial" w:cs="Arial"/>
          <w:sz w:val="22"/>
          <w:szCs w:val="22"/>
        </w:rPr>
      </w:pPr>
      <w:r>
        <w:rPr>
          <w:rFonts w:ascii="Arial" w:eastAsia="Arial" w:hAnsi="Arial" w:cs="Arial"/>
          <w:sz w:val="22"/>
          <w:szCs w:val="22"/>
        </w:rPr>
        <w:t>Question 2 ………………………………………………………………………………</w:t>
      </w:r>
      <w:proofErr w:type="gramStart"/>
      <w:r>
        <w:rPr>
          <w:rFonts w:ascii="Arial" w:eastAsia="Arial" w:hAnsi="Arial" w:cs="Arial"/>
          <w:sz w:val="22"/>
          <w:szCs w:val="22"/>
        </w:rPr>
        <w:t>….…..</w:t>
      </w:r>
      <w:proofErr w:type="gramEnd"/>
      <w:r>
        <w:rPr>
          <w:rFonts w:ascii="Arial" w:eastAsia="Arial" w:hAnsi="Arial" w:cs="Arial"/>
          <w:sz w:val="22"/>
          <w:szCs w:val="22"/>
        </w:rPr>
        <w:t>…..3</w:t>
      </w:r>
    </w:p>
    <w:p w14:paraId="12E834F8" w14:textId="77777777" w:rsidR="00D32937" w:rsidRDefault="00D32937">
      <w:pPr>
        <w:spacing w:before="9" w:line="100" w:lineRule="exact"/>
        <w:rPr>
          <w:sz w:val="11"/>
          <w:szCs w:val="11"/>
        </w:rPr>
      </w:pPr>
    </w:p>
    <w:p w14:paraId="7144C05E" w14:textId="749BD622" w:rsidR="00D32937" w:rsidRDefault="00C81DDA" w:rsidP="00064E22">
      <w:pPr>
        <w:ind w:left="100"/>
        <w:rPr>
          <w:rFonts w:ascii="Arial" w:eastAsia="Arial" w:hAnsi="Arial" w:cs="Arial"/>
          <w:sz w:val="22"/>
          <w:szCs w:val="22"/>
        </w:rPr>
      </w:pPr>
      <w:r>
        <w:rPr>
          <w:rFonts w:ascii="Arial" w:eastAsia="Arial" w:hAnsi="Arial" w:cs="Arial"/>
          <w:sz w:val="22"/>
          <w:szCs w:val="22"/>
        </w:rPr>
        <w:t>Question 3 ………………………………………………………………………………</w:t>
      </w:r>
      <w:proofErr w:type="gramStart"/>
      <w:r>
        <w:rPr>
          <w:rFonts w:ascii="Arial" w:eastAsia="Arial" w:hAnsi="Arial" w:cs="Arial"/>
          <w:sz w:val="22"/>
          <w:szCs w:val="22"/>
        </w:rPr>
        <w:t>….…..</w:t>
      </w:r>
      <w:proofErr w:type="gramEnd"/>
      <w:r>
        <w:rPr>
          <w:rFonts w:ascii="Arial" w:eastAsia="Arial" w:hAnsi="Arial" w:cs="Arial"/>
          <w:sz w:val="22"/>
          <w:szCs w:val="22"/>
        </w:rPr>
        <w:t>…..</w:t>
      </w:r>
      <w:r w:rsidR="00064E22">
        <w:rPr>
          <w:rFonts w:ascii="Arial" w:eastAsia="Arial" w:hAnsi="Arial" w:cs="Arial"/>
          <w:sz w:val="22"/>
          <w:szCs w:val="22"/>
        </w:rPr>
        <w:t>4</w:t>
      </w:r>
    </w:p>
    <w:p w14:paraId="7594D1C7" w14:textId="77777777" w:rsidR="00D32937" w:rsidRDefault="00D32937">
      <w:pPr>
        <w:spacing w:before="1" w:line="120" w:lineRule="exact"/>
        <w:rPr>
          <w:sz w:val="12"/>
          <w:szCs w:val="12"/>
        </w:rPr>
      </w:pPr>
    </w:p>
    <w:p w14:paraId="611A52A4" w14:textId="2A88C51B" w:rsidR="00D32937" w:rsidRDefault="00C81DDA" w:rsidP="00064E22">
      <w:pPr>
        <w:ind w:left="100"/>
        <w:rPr>
          <w:rFonts w:ascii="Arial" w:eastAsia="Arial" w:hAnsi="Arial" w:cs="Arial"/>
          <w:sz w:val="22"/>
          <w:szCs w:val="22"/>
        </w:rPr>
      </w:pPr>
      <w:r>
        <w:rPr>
          <w:rFonts w:ascii="Arial" w:eastAsia="Arial" w:hAnsi="Arial" w:cs="Arial"/>
          <w:sz w:val="22"/>
          <w:szCs w:val="22"/>
        </w:rPr>
        <w:t>Marking Criteria ...………</w:t>
      </w:r>
      <w:proofErr w:type="gramStart"/>
      <w:r>
        <w:rPr>
          <w:rFonts w:ascii="Arial" w:eastAsia="Arial" w:hAnsi="Arial" w:cs="Arial"/>
          <w:sz w:val="22"/>
          <w:szCs w:val="22"/>
        </w:rPr>
        <w:t>…..</w:t>
      </w:r>
      <w:proofErr w:type="gramEnd"/>
      <w:r>
        <w:rPr>
          <w:rFonts w:ascii="Arial" w:eastAsia="Arial" w:hAnsi="Arial" w:cs="Arial"/>
          <w:sz w:val="22"/>
          <w:szCs w:val="22"/>
        </w:rPr>
        <w:t>………………………………………………………….………..…</w:t>
      </w:r>
      <w:r w:rsidR="00064E22">
        <w:rPr>
          <w:rFonts w:ascii="Arial" w:eastAsia="Arial" w:hAnsi="Arial" w:cs="Arial"/>
          <w:sz w:val="22"/>
          <w:szCs w:val="22"/>
        </w:rPr>
        <w:t>5</w:t>
      </w:r>
    </w:p>
    <w:p w14:paraId="49E13D1D" w14:textId="77777777" w:rsidR="00D32937" w:rsidRDefault="00D32937">
      <w:pPr>
        <w:spacing w:before="5" w:line="160" w:lineRule="exact"/>
        <w:rPr>
          <w:sz w:val="17"/>
          <w:szCs w:val="17"/>
        </w:rPr>
      </w:pPr>
    </w:p>
    <w:p w14:paraId="60F24BB6" w14:textId="77777777" w:rsidR="00D32937" w:rsidRDefault="00D32937">
      <w:pPr>
        <w:spacing w:line="200" w:lineRule="exact"/>
      </w:pPr>
    </w:p>
    <w:p w14:paraId="4A4F7E93" w14:textId="77777777" w:rsidR="00D32937" w:rsidRDefault="00D32937">
      <w:pPr>
        <w:spacing w:line="200" w:lineRule="exact"/>
      </w:pPr>
    </w:p>
    <w:p w14:paraId="66B7B819" w14:textId="77777777" w:rsidR="00D32937" w:rsidRDefault="00C81DDA">
      <w:pPr>
        <w:ind w:left="100"/>
        <w:rPr>
          <w:rFonts w:ascii="Arial" w:eastAsia="Arial" w:hAnsi="Arial" w:cs="Arial"/>
          <w:sz w:val="24"/>
          <w:szCs w:val="24"/>
        </w:rPr>
      </w:pPr>
      <w:r>
        <w:rPr>
          <w:rFonts w:ascii="Arial" w:eastAsia="Arial" w:hAnsi="Arial" w:cs="Arial"/>
          <w:b/>
          <w:sz w:val="24"/>
          <w:szCs w:val="24"/>
        </w:rPr>
        <w:t>Plagiarism Warning:</w:t>
      </w:r>
    </w:p>
    <w:p w14:paraId="311E8A19" w14:textId="77777777" w:rsidR="00D32937" w:rsidRDefault="00D32937">
      <w:pPr>
        <w:spacing w:before="5" w:line="180" w:lineRule="exact"/>
        <w:rPr>
          <w:sz w:val="18"/>
          <w:szCs w:val="18"/>
        </w:rPr>
      </w:pPr>
    </w:p>
    <w:p w14:paraId="7BA4B3F3" w14:textId="77777777" w:rsidR="00D32937" w:rsidRDefault="00C81DDA">
      <w:pPr>
        <w:spacing w:line="258" w:lineRule="auto"/>
        <w:ind w:left="100" w:right="165"/>
        <w:rPr>
          <w:rFonts w:ascii="Arial" w:eastAsia="Arial" w:hAnsi="Arial" w:cs="Arial"/>
          <w:sz w:val="24"/>
          <w:szCs w:val="24"/>
        </w:rPr>
      </w:pPr>
      <w:r>
        <w:rPr>
          <w:rFonts w:ascii="Arial" w:eastAsia="Arial" w:hAnsi="Arial" w:cs="Arial"/>
          <w:sz w:val="24"/>
          <w:szCs w:val="24"/>
        </w:rPr>
        <w:t>As per AOU rules and regulations, all students are required to submit their own TMA work and avoid plagiarism. The AOU has implemented sophisticated techniques for plagiarism detection. You must provide all references in case you use and quote another person's work in your TMA. You will be penalized for any act of plagiarism as per the AOU's rules and regulations.</w:t>
      </w:r>
    </w:p>
    <w:p w14:paraId="78986D6E" w14:textId="77777777" w:rsidR="00D32937" w:rsidRDefault="00D32937">
      <w:pPr>
        <w:spacing w:line="200" w:lineRule="exact"/>
      </w:pPr>
    </w:p>
    <w:p w14:paraId="0AAB146B" w14:textId="77777777" w:rsidR="00D32937" w:rsidRDefault="00D32937">
      <w:pPr>
        <w:spacing w:before="15" w:line="280" w:lineRule="exact"/>
        <w:rPr>
          <w:sz w:val="28"/>
          <w:szCs w:val="28"/>
        </w:rPr>
      </w:pPr>
    </w:p>
    <w:p w14:paraId="603AFF4C" w14:textId="77777777" w:rsidR="00D32937" w:rsidRDefault="00C81DDA">
      <w:pPr>
        <w:spacing w:line="256" w:lineRule="auto"/>
        <w:ind w:left="100" w:right="77"/>
        <w:rPr>
          <w:rFonts w:ascii="Arial" w:eastAsia="Arial" w:hAnsi="Arial" w:cs="Arial"/>
          <w:sz w:val="24"/>
          <w:szCs w:val="24"/>
        </w:rPr>
      </w:pPr>
      <w:r>
        <w:rPr>
          <w:rFonts w:ascii="Arial" w:eastAsia="Arial" w:hAnsi="Arial" w:cs="Arial"/>
          <w:b/>
          <w:sz w:val="24"/>
          <w:szCs w:val="24"/>
        </w:rPr>
        <w:t>Declaration of No Plagiarism by Student (to be signed and submitted by student with TMA work):</w:t>
      </w:r>
    </w:p>
    <w:p w14:paraId="5260E9D0" w14:textId="77777777" w:rsidR="00D32937" w:rsidRDefault="00D32937">
      <w:pPr>
        <w:spacing w:line="200" w:lineRule="exact"/>
      </w:pPr>
    </w:p>
    <w:p w14:paraId="6AF6BD48" w14:textId="77777777" w:rsidR="00D32937" w:rsidRDefault="00D32937">
      <w:pPr>
        <w:spacing w:line="200" w:lineRule="exact"/>
      </w:pPr>
    </w:p>
    <w:p w14:paraId="16C86281" w14:textId="77777777" w:rsidR="00D32937" w:rsidRDefault="00D32937">
      <w:pPr>
        <w:spacing w:before="4" w:line="220" w:lineRule="exact"/>
        <w:rPr>
          <w:sz w:val="22"/>
          <w:szCs w:val="22"/>
        </w:rPr>
      </w:pPr>
    </w:p>
    <w:p w14:paraId="20779F58" w14:textId="77777777" w:rsidR="00D32937" w:rsidRDefault="00C81DDA">
      <w:pPr>
        <w:spacing w:line="257" w:lineRule="auto"/>
        <w:ind w:left="100" w:right="147"/>
        <w:rPr>
          <w:rFonts w:ascii="Arial" w:eastAsia="Arial" w:hAnsi="Arial" w:cs="Arial"/>
          <w:sz w:val="24"/>
          <w:szCs w:val="24"/>
        </w:rPr>
      </w:pPr>
      <w:r>
        <w:rPr>
          <w:rFonts w:ascii="Arial" w:eastAsia="Arial" w:hAnsi="Arial" w:cs="Arial"/>
          <w:sz w:val="24"/>
          <w:szCs w:val="24"/>
        </w:rPr>
        <w:t>I hereby declare that this submitted TMA work is a result of my own efforts and I have not plagiarized any other person's work. I have provided all references of information that I have used and quoted in my TMA work.</w:t>
      </w:r>
    </w:p>
    <w:p w14:paraId="2828BA74" w14:textId="77777777" w:rsidR="00D32937" w:rsidRDefault="00D32937">
      <w:pPr>
        <w:spacing w:before="3" w:line="160" w:lineRule="exact"/>
        <w:rPr>
          <w:sz w:val="16"/>
          <w:szCs w:val="16"/>
        </w:rPr>
      </w:pPr>
    </w:p>
    <w:p w14:paraId="664B42AD" w14:textId="6C29BB62" w:rsidR="007932C9" w:rsidRDefault="00C81DDA" w:rsidP="00713867">
      <w:pPr>
        <w:spacing w:line="397" w:lineRule="auto"/>
        <w:ind w:left="100" w:right="3825"/>
        <w:rPr>
          <w:rFonts w:ascii="Arial" w:eastAsia="Arial" w:hAnsi="Arial" w:cs="Arial"/>
          <w:sz w:val="24"/>
          <w:szCs w:val="24"/>
        </w:rPr>
      </w:pPr>
      <w:r>
        <w:rPr>
          <w:rFonts w:ascii="Arial" w:eastAsia="Arial" w:hAnsi="Arial" w:cs="Arial"/>
          <w:sz w:val="24"/>
          <w:szCs w:val="24"/>
        </w:rPr>
        <w:t xml:space="preserve">Name of </w:t>
      </w:r>
      <w:proofErr w:type="gramStart"/>
      <w:r>
        <w:rPr>
          <w:rFonts w:ascii="Arial" w:eastAsia="Arial" w:hAnsi="Arial" w:cs="Arial"/>
          <w:sz w:val="24"/>
          <w:szCs w:val="24"/>
        </w:rPr>
        <w:t>Student:…</w:t>
      </w:r>
      <w:proofErr w:type="gramEnd"/>
      <w:r>
        <w:rPr>
          <w:rFonts w:ascii="Arial" w:eastAsia="Arial" w:hAnsi="Arial" w:cs="Arial"/>
          <w:sz w:val="24"/>
          <w:szCs w:val="24"/>
        </w:rPr>
        <w:t xml:space="preserve">………………………….. </w:t>
      </w:r>
      <w:proofErr w:type="gramStart"/>
      <w:r>
        <w:rPr>
          <w:rFonts w:ascii="Arial" w:eastAsia="Arial" w:hAnsi="Arial" w:cs="Arial"/>
          <w:sz w:val="24"/>
          <w:szCs w:val="24"/>
        </w:rPr>
        <w:t>Signature:…</w:t>
      </w:r>
      <w:proofErr w:type="gramEnd"/>
      <w:r>
        <w:rPr>
          <w:rFonts w:ascii="Arial" w:eastAsia="Arial" w:hAnsi="Arial" w:cs="Arial"/>
          <w:sz w:val="24"/>
          <w:szCs w:val="24"/>
        </w:rPr>
        <w:t>………………………………</w:t>
      </w:r>
      <w:r w:rsidR="00713867">
        <w:rPr>
          <w:rFonts w:ascii="Arial" w:eastAsia="Arial" w:hAnsi="Arial" w:cs="Arial"/>
          <w:sz w:val="24"/>
          <w:szCs w:val="24"/>
        </w:rPr>
        <w:t>………... Date:…………………………………………………</w:t>
      </w:r>
    </w:p>
    <w:p w14:paraId="18069DE9" w14:textId="77777777" w:rsidR="007932C9" w:rsidRDefault="007932C9">
      <w:pPr>
        <w:rPr>
          <w:rFonts w:ascii="Arial" w:eastAsia="Arial" w:hAnsi="Arial" w:cs="Arial"/>
          <w:sz w:val="24"/>
          <w:szCs w:val="24"/>
        </w:rPr>
      </w:pPr>
      <w:r>
        <w:rPr>
          <w:rFonts w:ascii="Arial" w:eastAsia="Arial" w:hAnsi="Arial" w:cs="Arial"/>
          <w:sz w:val="24"/>
          <w:szCs w:val="24"/>
        </w:rPr>
        <w:br w:type="page"/>
      </w:r>
    </w:p>
    <w:tbl>
      <w:tblPr>
        <w:tblStyle w:val="TableGrid"/>
        <w:tblW w:w="0" w:type="auto"/>
        <w:tblBorders>
          <w:top w:val="single" w:sz="8" w:space="0" w:color="auto"/>
          <w:left w:val="single" w:sz="8" w:space="0" w:color="auto"/>
          <w:bottom w:val="single" w:sz="8" w:space="0" w:color="auto"/>
          <w:right w:val="single" w:sz="8" w:space="0" w:color="auto"/>
          <w:insideH w:val="none" w:sz="0" w:space="0" w:color="auto"/>
          <w:insideV w:val="none" w:sz="0" w:space="0" w:color="auto"/>
        </w:tblBorders>
        <w:shd w:val="pct5" w:color="BFBFBF" w:themeColor="background1" w:themeShade="BF" w:fill="BFBFBF" w:themeFill="background1" w:themeFillShade="BF"/>
        <w:tblLook w:val="04A0" w:firstRow="1" w:lastRow="0" w:firstColumn="1" w:lastColumn="0" w:noHBand="0" w:noVBand="1"/>
      </w:tblPr>
      <w:tblGrid>
        <w:gridCol w:w="7634"/>
        <w:gridCol w:w="1906"/>
      </w:tblGrid>
      <w:tr w:rsidR="007932C9" w:rsidRPr="00A31240" w14:paraId="2A1855E9" w14:textId="77777777" w:rsidTr="004C5F90">
        <w:tc>
          <w:tcPr>
            <w:tcW w:w="7905" w:type="dxa"/>
            <w:shd w:val="pct5" w:color="BFBFBF" w:themeColor="background1" w:themeShade="BF" w:fill="BFBFBF" w:themeFill="background1" w:themeFillShade="BF"/>
            <w:vAlign w:val="center"/>
          </w:tcPr>
          <w:p w14:paraId="5A39EB80" w14:textId="77777777" w:rsidR="007932C9" w:rsidRPr="00A31240" w:rsidRDefault="007932C9" w:rsidP="004C5F90">
            <w:pPr>
              <w:spacing w:before="120" w:after="120" w:line="360" w:lineRule="auto"/>
              <w:rPr>
                <w:rFonts w:asciiTheme="minorBidi" w:hAnsiTheme="minorBidi" w:cstheme="minorBidi"/>
                <w:b/>
                <w:bCs/>
              </w:rPr>
            </w:pPr>
            <w:r w:rsidRPr="00A31240">
              <w:rPr>
                <w:rFonts w:asciiTheme="minorBidi" w:hAnsiTheme="minorBidi" w:cstheme="minorBidi"/>
                <w:b/>
                <w:bCs/>
              </w:rPr>
              <w:lastRenderedPageBreak/>
              <w:t>Question one</w:t>
            </w:r>
          </w:p>
        </w:tc>
        <w:tc>
          <w:tcPr>
            <w:tcW w:w="1949" w:type="dxa"/>
            <w:shd w:val="pct5" w:color="BFBFBF" w:themeColor="background1" w:themeShade="BF" w:fill="BFBFBF" w:themeFill="background1" w:themeFillShade="BF"/>
            <w:vAlign w:val="center"/>
          </w:tcPr>
          <w:p w14:paraId="7B0C835C" w14:textId="4A8B1E10" w:rsidR="007932C9" w:rsidRPr="00A31240" w:rsidRDefault="007932C9" w:rsidP="00B86F2D">
            <w:pPr>
              <w:spacing w:before="120" w:after="120" w:line="360" w:lineRule="auto"/>
              <w:jc w:val="right"/>
              <w:rPr>
                <w:rFonts w:asciiTheme="minorBidi" w:hAnsiTheme="minorBidi" w:cstheme="minorBidi"/>
                <w:b/>
                <w:bCs/>
              </w:rPr>
            </w:pPr>
            <w:r w:rsidRPr="00A31240">
              <w:rPr>
                <w:rFonts w:asciiTheme="minorBidi" w:hAnsiTheme="minorBidi" w:cstheme="minorBidi"/>
                <w:b/>
                <w:bCs/>
              </w:rPr>
              <w:t>[</w:t>
            </w:r>
            <w:r w:rsidR="00B86F2D">
              <w:rPr>
                <w:rFonts w:asciiTheme="minorBidi" w:hAnsiTheme="minorBidi" w:cstheme="minorBidi"/>
                <w:b/>
                <w:bCs/>
              </w:rPr>
              <w:t>10</w:t>
            </w:r>
            <w:r w:rsidRPr="00A31240">
              <w:rPr>
                <w:rFonts w:asciiTheme="minorBidi" w:hAnsiTheme="minorBidi" w:cstheme="minorBidi"/>
                <w:b/>
                <w:bCs/>
              </w:rPr>
              <w:t xml:space="preserve"> marks]</w:t>
            </w:r>
          </w:p>
        </w:tc>
      </w:tr>
    </w:tbl>
    <w:p w14:paraId="7DB81631" w14:textId="6D5A8D56" w:rsidR="00D6555D" w:rsidRPr="008D7C60" w:rsidRDefault="00EF1766" w:rsidP="005104B0">
      <w:pPr>
        <w:autoSpaceDE w:val="0"/>
        <w:autoSpaceDN w:val="0"/>
        <w:adjustRightInd w:val="0"/>
        <w:rPr>
          <w:sz w:val="24"/>
          <w:szCs w:val="24"/>
        </w:rPr>
      </w:pPr>
      <w:r w:rsidRPr="008D7C60">
        <w:rPr>
          <w:sz w:val="24"/>
          <w:szCs w:val="24"/>
        </w:rPr>
        <w:t>Adopting appropriate Java code and using shape construction functions along with animation principles, construct a</w:t>
      </w:r>
      <w:r w:rsidR="00F701FA" w:rsidRPr="008D7C60">
        <w:rPr>
          <w:sz w:val="24"/>
          <w:szCs w:val="24"/>
        </w:rPr>
        <w:t>n animation that is as similar as possible to the</w:t>
      </w:r>
      <w:r w:rsidR="00B86F2D">
        <w:rPr>
          <w:sz w:val="24"/>
          <w:szCs w:val="24"/>
        </w:rPr>
        <w:t xml:space="preserve"> file</w:t>
      </w:r>
      <w:r w:rsidR="003C7914" w:rsidRPr="008D7C60">
        <w:rPr>
          <w:sz w:val="24"/>
          <w:szCs w:val="24"/>
        </w:rPr>
        <w:t xml:space="preserve">. </w:t>
      </w:r>
    </w:p>
    <w:p w14:paraId="7B4C90B0" w14:textId="5F00B608" w:rsidR="005104B0" w:rsidRPr="008D7C60" w:rsidRDefault="000508CA" w:rsidP="00C471FA">
      <w:pPr>
        <w:autoSpaceDE w:val="0"/>
        <w:autoSpaceDN w:val="0"/>
        <w:adjustRightInd w:val="0"/>
        <w:rPr>
          <w:sz w:val="24"/>
          <w:szCs w:val="24"/>
        </w:rPr>
      </w:pPr>
      <w:r>
        <w:rPr>
          <w:sz w:val="24"/>
          <w:szCs w:val="24"/>
        </w:rPr>
        <w:object w:dxaOrig="1513" w:dyaOrig="985" w14:anchorId="395428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6pt;height:49.2pt" o:ole="">
            <v:imagedata r:id="rId11" o:title=""/>
          </v:shape>
          <o:OLEObject Type="Embed" ProgID="Package" ShapeID="_x0000_i1025" DrawAspect="Icon" ObjectID="_1852057050" r:id="rId12"/>
        </w:object>
      </w:r>
    </w:p>
    <w:p w14:paraId="04576149" w14:textId="5DA72943" w:rsidR="005104B0" w:rsidRDefault="005104B0" w:rsidP="005104B0">
      <w:pPr>
        <w:autoSpaceDE w:val="0"/>
        <w:autoSpaceDN w:val="0"/>
        <w:adjustRightInd w:val="0"/>
        <w:rPr>
          <w:sz w:val="24"/>
          <w:szCs w:val="24"/>
        </w:rPr>
      </w:pPr>
      <w:r w:rsidRPr="008D7C60">
        <w:rPr>
          <w:sz w:val="24"/>
          <w:szCs w:val="24"/>
        </w:rPr>
        <w:t>You are required to upload the full code in the answer file along with a video showing your output.</w:t>
      </w:r>
    </w:p>
    <w:p w14:paraId="70E6C79A" w14:textId="1B274D3C" w:rsidR="00C2292A" w:rsidRDefault="00C2292A" w:rsidP="005104B0">
      <w:pPr>
        <w:autoSpaceDE w:val="0"/>
        <w:autoSpaceDN w:val="0"/>
        <w:adjustRightInd w:val="0"/>
        <w:rPr>
          <w:sz w:val="24"/>
          <w:szCs w:val="24"/>
        </w:rPr>
      </w:pPr>
      <w:r>
        <w:rPr>
          <w:sz w:val="24"/>
          <w:szCs w:val="24"/>
        </w:rPr>
        <w:t>Please be limited with the graphics functions you learnt in the course.</w:t>
      </w:r>
    </w:p>
    <w:p w14:paraId="61A09D0D" w14:textId="19F8E96F" w:rsidR="008C332C" w:rsidRPr="00BD09A6" w:rsidRDefault="008C332C" w:rsidP="000508CA">
      <w:pPr>
        <w:autoSpaceDE w:val="0"/>
        <w:autoSpaceDN w:val="0"/>
        <w:adjustRightInd w:val="0"/>
        <w:rPr>
          <w:rFonts w:asciiTheme="majorBidi" w:hAnsiTheme="majorBidi" w:cstheme="majorBidi"/>
          <w:color w:val="FF0000"/>
          <w:sz w:val="28"/>
          <w:szCs w:val="28"/>
        </w:rPr>
      </w:pPr>
    </w:p>
    <w:tbl>
      <w:tblPr>
        <w:tblStyle w:val="TableGrid"/>
        <w:tblW w:w="0" w:type="auto"/>
        <w:tblBorders>
          <w:top w:val="single" w:sz="8" w:space="0" w:color="auto"/>
          <w:left w:val="single" w:sz="8" w:space="0" w:color="auto"/>
          <w:bottom w:val="single" w:sz="8" w:space="0" w:color="auto"/>
          <w:right w:val="single" w:sz="8" w:space="0" w:color="auto"/>
          <w:insideH w:val="none" w:sz="0" w:space="0" w:color="auto"/>
          <w:insideV w:val="none" w:sz="0" w:space="0" w:color="auto"/>
        </w:tblBorders>
        <w:shd w:val="pct5" w:color="BFBFBF" w:themeColor="background1" w:themeShade="BF" w:fill="BFBFBF" w:themeFill="background1" w:themeFillShade="BF"/>
        <w:tblLook w:val="04A0" w:firstRow="1" w:lastRow="0" w:firstColumn="1" w:lastColumn="0" w:noHBand="0" w:noVBand="1"/>
      </w:tblPr>
      <w:tblGrid>
        <w:gridCol w:w="7631"/>
        <w:gridCol w:w="1909"/>
      </w:tblGrid>
      <w:tr w:rsidR="007932C9" w:rsidRPr="004C1623" w14:paraId="257D70C8" w14:textId="77777777" w:rsidTr="004C5F90">
        <w:tc>
          <w:tcPr>
            <w:tcW w:w="7698" w:type="dxa"/>
            <w:shd w:val="pct5" w:color="BFBFBF" w:themeColor="background1" w:themeShade="BF" w:fill="BFBFBF" w:themeFill="background1" w:themeFillShade="BF"/>
            <w:vAlign w:val="center"/>
          </w:tcPr>
          <w:p w14:paraId="771A7E36" w14:textId="77777777" w:rsidR="007932C9" w:rsidRPr="004C1623" w:rsidRDefault="007932C9" w:rsidP="004C5F90">
            <w:pPr>
              <w:spacing w:before="120" w:after="120" w:line="360" w:lineRule="auto"/>
              <w:rPr>
                <w:rFonts w:asciiTheme="minorBidi" w:hAnsiTheme="minorBidi" w:cstheme="minorBidi"/>
                <w:b/>
                <w:bCs/>
              </w:rPr>
            </w:pPr>
            <w:r w:rsidRPr="004C1623">
              <w:rPr>
                <w:rFonts w:asciiTheme="minorBidi" w:hAnsiTheme="minorBidi" w:cstheme="minorBidi"/>
                <w:b/>
                <w:bCs/>
              </w:rPr>
              <w:t>Question Two</w:t>
            </w:r>
          </w:p>
        </w:tc>
        <w:tc>
          <w:tcPr>
            <w:tcW w:w="1920" w:type="dxa"/>
            <w:shd w:val="pct5" w:color="BFBFBF" w:themeColor="background1" w:themeShade="BF" w:fill="BFBFBF" w:themeFill="background1" w:themeFillShade="BF"/>
            <w:vAlign w:val="center"/>
          </w:tcPr>
          <w:p w14:paraId="4E68CC96" w14:textId="73318334" w:rsidR="007932C9" w:rsidRPr="004C1623" w:rsidRDefault="007932C9" w:rsidP="00B86F2D">
            <w:pPr>
              <w:spacing w:before="120" w:after="120" w:line="360" w:lineRule="auto"/>
              <w:jc w:val="right"/>
              <w:rPr>
                <w:rFonts w:asciiTheme="minorBidi" w:hAnsiTheme="minorBidi" w:cstheme="minorBidi"/>
                <w:b/>
                <w:bCs/>
              </w:rPr>
            </w:pPr>
            <w:r w:rsidRPr="004C1623">
              <w:rPr>
                <w:rFonts w:asciiTheme="minorBidi" w:hAnsiTheme="minorBidi" w:cstheme="minorBidi"/>
                <w:b/>
                <w:bCs/>
              </w:rPr>
              <w:t>[</w:t>
            </w:r>
            <w:r w:rsidR="00B86F2D">
              <w:rPr>
                <w:rFonts w:asciiTheme="minorBidi" w:hAnsiTheme="minorBidi" w:cstheme="minorBidi"/>
                <w:b/>
                <w:bCs/>
              </w:rPr>
              <w:t>10</w:t>
            </w:r>
            <w:r w:rsidRPr="004C1623">
              <w:rPr>
                <w:rFonts w:asciiTheme="minorBidi" w:hAnsiTheme="minorBidi" w:cstheme="minorBidi"/>
                <w:b/>
                <w:bCs/>
              </w:rPr>
              <w:t xml:space="preserve"> marks]</w:t>
            </w:r>
          </w:p>
        </w:tc>
      </w:tr>
    </w:tbl>
    <w:p w14:paraId="585C7DC6" w14:textId="77777777" w:rsidR="007932C9" w:rsidRDefault="007932C9" w:rsidP="007932C9">
      <w:pPr>
        <w:autoSpaceDE w:val="0"/>
        <w:autoSpaceDN w:val="0"/>
        <w:adjustRightInd w:val="0"/>
        <w:spacing w:line="360" w:lineRule="auto"/>
        <w:rPr>
          <w:rFonts w:asciiTheme="majorBidi" w:hAnsiTheme="majorBidi" w:cstheme="majorBidi"/>
          <w:color w:val="000000" w:themeColor="text1"/>
        </w:rPr>
      </w:pPr>
    </w:p>
    <w:p w14:paraId="6F51FBF4" w14:textId="51895C25" w:rsidR="007932C9" w:rsidRPr="000B1F6C" w:rsidRDefault="007932C9" w:rsidP="0085313E">
      <w:pPr>
        <w:pStyle w:val="ListParagraph"/>
        <w:numPr>
          <w:ilvl w:val="0"/>
          <w:numId w:val="2"/>
        </w:numPr>
        <w:autoSpaceDE w:val="0"/>
        <w:autoSpaceDN w:val="0"/>
        <w:adjustRightInd w:val="0"/>
        <w:spacing w:line="360" w:lineRule="auto"/>
        <w:rPr>
          <w:rFonts w:eastAsia="+mn-ea"/>
          <w:bCs/>
          <w:kern w:val="24"/>
          <w:sz w:val="24"/>
          <w:szCs w:val="24"/>
        </w:rPr>
      </w:pPr>
      <w:r w:rsidRPr="000B1F6C">
        <w:rPr>
          <w:rFonts w:eastAsia="+mn-ea"/>
          <w:bCs/>
          <w:kern w:val="24"/>
          <w:sz w:val="24"/>
          <w:szCs w:val="24"/>
        </w:rPr>
        <w:t xml:space="preserve">Adopting suitable Java primitives, implement one of the following shapes: </w:t>
      </w:r>
      <w:r w:rsidRPr="000B1F6C">
        <w:rPr>
          <w:rFonts w:eastAsia="+mn-ea"/>
          <w:b/>
          <w:kern w:val="24"/>
          <w:sz w:val="24"/>
          <w:szCs w:val="24"/>
        </w:rPr>
        <w:t>[</w:t>
      </w:r>
      <w:r w:rsidR="008A5285">
        <w:rPr>
          <w:rFonts w:eastAsia="+mn-ea"/>
          <w:b/>
          <w:kern w:val="24"/>
          <w:sz w:val="24"/>
          <w:szCs w:val="24"/>
        </w:rPr>
        <w:t>6</w:t>
      </w:r>
      <w:r w:rsidRPr="000B1F6C">
        <w:rPr>
          <w:rFonts w:eastAsia="+mn-ea"/>
          <w:b/>
          <w:kern w:val="24"/>
          <w:sz w:val="24"/>
          <w:szCs w:val="24"/>
        </w:rPr>
        <w:t xml:space="preserve"> marks]</w:t>
      </w:r>
    </w:p>
    <w:p w14:paraId="57808038" w14:textId="0D33BAD3" w:rsidR="007932C9" w:rsidRPr="000B1F6C" w:rsidRDefault="00BF53B0" w:rsidP="007932C9">
      <w:pPr>
        <w:spacing w:after="160" w:line="259" w:lineRule="auto"/>
        <w:rPr>
          <w:rFonts w:eastAsia="+mn-ea"/>
          <w:bCs/>
          <w:kern w:val="24"/>
          <w:sz w:val="28"/>
          <w:szCs w:val="28"/>
        </w:rPr>
      </w:pPr>
      <w:r>
        <w:rPr>
          <w:rFonts w:eastAsia="+mn-ea"/>
          <w:bCs/>
          <w:noProof/>
          <w:kern w:val="24"/>
          <w:sz w:val="28"/>
          <w:szCs w:val="28"/>
        </w:rPr>
        <w:drawing>
          <wp:inline distT="0" distB="0" distL="0" distR="0" wp14:anchorId="5DD95E3C" wp14:editId="1E522016">
            <wp:extent cx="6065520" cy="2514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3">
                      <a:extLst>
                        <a:ext uri="{28A0092B-C50C-407E-A947-70E740481C1C}">
                          <a14:useLocalDpi xmlns:a14="http://schemas.microsoft.com/office/drawing/2010/main" val="0"/>
                        </a:ext>
                      </a:extLst>
                    </a:blip>
                    <a:srcRect t="29648" b="28895"/>
                    <a:stretch/>
                  </pic:blipFill>
                  <pic:spPr bwMode="auto">
                    <a:xfrm>
                      <a:off x="0" y="0"/>
                      <a:ext cx="6065520" cy="2514600"/>
                    </a:xfrm>
                    <a:prstGeom prst="rect">
                      <a:avLst/>
                    </a:prstGeom>
                    <a:noFill/>
                    <a:ln>
                      <a:noFill/>
                    </a:ln>
                    <a:extLst>
                      <a:ext uri="{53640926-AAD7-44D8-BBD7-CCE9431645EC}">
                        <a14:shadowObscured xmlns:a14="http://schemas.microsoft.com/office/drawing/2010/main"/>
                      </a:ext>
                    </a:extLst>
                  </pic:spPr>
                </pic:pic>
              </a:graphicData>
            </a:graphic>
          </wp:inline>
        </w:drawing>
      </w:r>
    </w:p>
    <w:p w14:paraId="77C3B7D0" w14:textId="0696F398" w:rsidR="007932C9" w:rsidRPr="000B1F6C" w:rsidRDefault="007932C9" w:rsidP="008A5285">
      <w:pPr>
        <w:spacing w:after="160" w:line="259" w:lineRule="auto"/>
        <w:rPr>
          <w:rFonts w:eastAsia="+mn-ea"/>
          <w:bCs/>
          <w:kern w:val="24"/>
          <w:sz w:val="24"/>
          <w:szCs w:val="24"/>
        </w:rPr>
      </w:pPr>
      <w:r w:rsidRPr="000B1F6C">
        <w:rPr>
          <w:rFonts w:eastAsia="+mn-ea"/>
          <w:bCs/>
          <w:kern w:val="24"/>
          <w:sz w:val="24"/>
          <w:szCs w:val="24"/>
        </w:rPr>
        <w:t xml:space="preserve">b) Snapshot the output of a) </w:t>
      </w:r>
      <w:r w:rsidRPr="000B1F6C">
        <w:rPr>
          <w:rFonts w:eastAsia="+mn-ea"/>
          <w:b/>
          <w:kern w:val="24"/>
          <w:sz w:val="24"/>
          <w:szCs w:val="24"/>
        </w:rPr>
        <w:t>[</w:t>
      </w:r>
      <w:r w:rsidR="008A5285">
        <w:rPr>
          <w:rFonts w:eastAsia="+mn-ea"/>
          <w:b/>
          <w:kern w:val="24"/>
          <w:sz w:val="24"/>
          <w:szCs w:val="24"/>
        </w:rPr>
        <w:t>1</w:t>
      </w:r>
      <w:r w:rsidRPr="000B1F6C">
        <w:rPr>
          <w:rFonts w:eastAsia="+mn-ea"/>
          <w:b/>
          <w:kern w:val="24"/>
          <w:sz w:val="24"/>
          <w:szCs w:val="24"/>
        </w:rPr>
        <w:t xml:space="preserve"> Marks]</w:t>
      </w:r>
    </w:p>
    <w:p w14:paraId="635E8B7E" w14:textId="6BFB29E2" w:rsidR="00C2292A" w:rsidRDefault="007932C9" w:rsidP="00C2292A">
      <w:pPr>
        <w:spacing w:after="160" w:line="259" w:lineRule="auto"/>
        <w:rPr>
          <w:rFonts w:eastAsia="+mn-ea"/>
          <w:b/>
          <w:kern w:val="24"/>
          <w:sz w:val="24"/>
          <w:szCs w:val="24"/>
        </w:rPr>
      </w:pPr>
      <w:r w:rsidRPr="000B1F6C">
        <w:rPr>
          <w:rFonts w:eastAsia="+mn-ea"/>
          <w:bCs/>
          <w:kern w:val="24"/>
          <w:sz w:val="24"/>
          <w:szCs w:val="24"/>
        </w:rPr>
        <w:t xml:space="preserve">c) Use suitable rendering to fill-in the shape suitably using suitable and well aligned-texture to reflect the real shape of your drawing. </w:t>
      </w:r>
      <w:r w:rsidRPr="000B1F6C">
        <w:rPr>
          <w:rFonts w:eastAsia="+mn-ea"/>
          <w:b/>
          <w:kern w:val="24"/>
          <w:sz w:val="24"/>
          <w:szCs w:val="24"/>
        </w:rPr>
        <w:t>[</w:t>
      </w:r>
      <w:r w:rsidR="008A5285">
        <w:rPr>
          <w:rFonts w:eastAsia="+mn-ea"/>
          <w:b/>
          <w:kern w:val="24"/>
          <w:sz w:val="24"/>
          <w:szCs w:val="24"/>
        </w:rPr>
        <w:t>3</w:t>
      </w:r>
      <w:r w:rsidRPr="000B1F6C">
        <w:rPr>
          <w:rFonts w:eastAsia="+mn-ea"/>
          <w:b/>
          <w:kern w:val="24"/>
          <w:sz w:val="24"/>
          <w:szCs w:val="24"/>
        </w:rPr>
        <w:t xml:space="preserve"> Marks]</w:t>
      </w:r>
    </w:p>
    <w:p w14:paraId="1D82A45C" w14:textId="3B0369AA" w:rsidR="00C2292A" w:rsidRPr="00C2292A" w:rsidRDefault="00C2292A" w:rsidP="00C2292A">
      <w:pPr>
        <w:autoSpaceDE w:val="0"/>
        <w:autoSpaceDN w:val="0"/>
        <w:adjustRightInd w:val="0"/>
        <w:rPr>
          <w:sz w:val="24"/>
          <w:szCs w:val="24"/>
        </w:rPr>
      </w:pPr>
      <w:r>
        <w:rPr>
          <w:sz w:val="24"/>
          <w:szCs w:val="24"/>
        </w:rPr>
        <w:t>Please be limited with the graphics functions you learnt in the course.</w:t>
      </w:r>
    </w:p>
    <w:tbl>
      <w:tblPr>
        <w:tblStyle w:val="TableGrid"/>
        <w:tblW w:w="0" w:type="auto"/>
        <w:tblBorders>
          <w:top w:val="single" w:sz="8" w:space="0" w:color="auto"/>
          <w:left w:val="single" w:sz="8" w:space="0" w:color="auto"/>
          <w:bottom w:val="single" w:sz="8" w:space="0" w:color="auto"/>
          <w:right w:val="single" w:sz="8" w:space="0" w:color="auto"/>
          <w:insideH w:val="none" w:sz="0" w:space="0" w:color="auto"/>
          <w:insideV w:val="none" w:sz="0" w:space="0" w:color="auto"/>
        </w:tblBorders>
        <w:shd w:val="pct5" w:color="BFBFBF" w:themeColor="background1" w:themeShade="BF" w:fill="BFBFBF" w:themeFill="background1" w:themeFillShade="BF"/>
        <w:tblLook w:val="04A0" w:firstRow="1" w:lastRow="0" w:firstColumn="1" w:lastColumn="0" w:noHBand="0" w:noVBand="1"/>
      </w:tblPr>
      <w:tblGrid>
        <w:gridCol w:w="7631"/>
        <w:gridCol w:w="1909"/>
      </w:tblGrid>
      <w:tr w:rsidR="007932C9" w:rsidRPr="004760DF" w14:paraId="28E66399" w14:textId="77777777" w:rsidTr="00240A2B">
        <w:tc>
          <w:tcPr>
            <w:tcW w:w="7631" w:type="dxa"/>
            <w:shd w:val="pct5" w:color="BFBFBF" w:themeColor="background1" w:themeShade="BF" w:fill="BFBFBF" w:themeFill="background1" w:themeFillShade="BF"/>
            <w:vAlign w:val="center"/>
          </w:tcPr>
          <w:p w14:paraId="149D6A26" w14:textId="77777777" w:rsidR="007932C9" w:rsidRPr="004760DF" w:rsidRDefault="007932C9" w:rsidP="004C5F90">
            <w:pPr>
              <w:spacing w:before="120" w:after="120" w:line="360" w:lineRule="auto"/>
              <w:rPr>
                <w:rFonts w:asciiTheme="minorBidi" w:hAnsiTheme="minorBidi" w:cstheme="minorBidi"/>
                <w:b/>
                <w:bCs/>
              </w:rPr>
            </w:pPr>
            <w:r w:rsidRPr="004760DF">
              <w:rPr>
                <w:rFonts w:asciiTheme="minorBidi" w:hAnsiTheme="minorBidi" w:cstheme="minorBidi"/>
                <w:b/>
                <w:bCs/>
              </w:rPr>
              <w:t>Question Three</w:t>
            </w:r>
          </w:p>
        </w:tc>
        <w:tc>
          <w:tcPr>
            <w:tcW w:w="1909" w:type="dxa"/>
            <w:shd w:val="pct5" w:color="BFBFBF" w:themeColor="background1" w:themeShade="BF" w:fill="BFBFBF" w:themeFill="background1" w:themeFillShade="BF"/>
            <w:vAlign w:val="center"/>
          </w:tcPr>
          <w:p w14:paraId="75FDE927" w14:textId="53F8E9F1" w:rsidR="007932C9" w:rsidRPr="004760DF" w:rsidRDefault="007932C9" w:rsidP="00B86F2D">
            <w:pPr>
              <w:spacing w:before="120" w:after="120" w:line="360" w:lineRule="auto"/>
              <w:jc w:val="right"/>
              <w:rPr>
                <w:rFonts w:asciiTheme="minorBidi" w:hAnsiTheme="minorBidi" w:cstheme="minorBidi"/>
                <w:b/>
                <w:bCs/>
              </w:rPr>
            </w:pPr>
            <w:r w:rsidRPr="004760DF">
              <w:rPr>
                <w:rFonts w:asciiTheme="minorBidi" w:hAnsiTheme="minorBidi" w:cstheme="minorBidi"/>
                <w:b/>
                <w:bCs/>
              </w:rPr>
              <w:t>[</w:t>
            </w:r>
            <w:r w:rsidR="00B86F2D">
              <w:rPr>
                <w:rFonts w:asciiTheme="minorBidi" w:hAnsiTheme="minorBidi" w:cstheme="minorBidi"/>
                <w:b/>
                <w:bCs/>
              </w:rPr>
              <w:t>10</w:t>
            </w:r>
            <w:r w:rsidRPr="004760DF">
              <w:rPr>
                <w:rFonts w:asciiTheme="minorBidi" w:hAnsiTheme="minorBidi" w:cstheme="minorBidi"/>
                <w:b/>
                <w:bCs/>
              </w:rPr>
              <w:t xml:space="preserve"> marks]</w:t>
            </w:r>
          </w:p>
        </w:tc>
      </w:tr>
    </w:tbl>
    <w:p w14:paraId="3B39CA75" w14:textId="12BB7A1F" w:rsidR="00640895" w:rsidRPr="00640895" w:rsidRDefault="00640895" w:rsidP="00640895">
      <w:pPr>
        <w:rPr>
          <w:sz w:val="24"/>
          <w:szCs w:val="24"/>
        </w:rPr>
      </w:pPr>
      <w:r w:rsidRPr="00640895">
        <w:rPr>
          <w:color w:val="000000"/>
          <w:sz w:val="27"/>
          <w:szCs w:val="27"/>
        </w:rPr>
        <w:t>Having the following parametric equation:</w:t>
      </w:r>
      <w:r w:rsidRPr="00640895">
        <w:rPr>
          <w:color w:val="000000"/>
          <w:sz w:val="27"/>
          <w:szCs w:val="27"/>
        </w:rPr>
        <w:br/>
        <w:t>X(t) = cos(3t);</w:t>
      </w:r>
      <w:r w:rsidRPr="00640895">
        <w:rPr>
          <w:color w:val="000000"/>
          <w:sz w:val="27"/>
          <w:szCs w:val="27"/>
        </w:rPr>
        <w:br/>
        <w:t>Y(t) = sin(4t);</w:t>
      </w:r>
      <w:r w:rsidRPr="00640895">
        <w:rPr>
          <w:color w:val="000000"/>
          <w:sz w:val="27"/>
          <w:szCs w:val="27"/>
        </w:rPr>
        <w:br/>
        <w:t>,while the output of this equation is:</w:t>
      </w:r>
      <w:r w:rsidRPr="00640895">
        <w:rPr>
          <w:color w:val="000000"/>
          <w:sz w:val="27"/>
          <w:szCs w:val="27"/>
        </w:rPr>
        <w:br/>
      </w:r>
      <w:r w:rsidRPr="00640895">
        <w:rPr>
          <w:noProof/>
          <w:sz w:val="24"/>
          <w:szCs w:val="24"/>
        </w:rPr>
        <w:lastRenderedPageBreak/>
        <w:drawing>
          <wp:inline distT="0" distB="0" distL="0" distR="0" wp14:anchorId="0732FD26" wp14:editId="05FEDFBE">
            <wp:extent cx="4762500" cy="2087880"/>
            <wp:effectExtent l="0" t="0" r="0" b="7620"/>
            <wp:docPr id="6" name="Picture 6" descr="C:\Users\Eid Emary\Desktop\ExamCreator\9basicParmaetri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Eid Emary\Desktop\ExamCreator\9basicParmaetric.jpg"/>
                    <pic:cNvPicPr>
                      <a:picLocks noChangeAspect="1" noChangeArrowheads="1"/>
                    </pic:cNvPicPr>
                  </pic:nvPicPr>
                  <pic:blipFill rotWithShape="1">
                    <a:blip r:embed="rId14">
                      <a:extLst>
                        <a:ext uri="{28A0092B-C50C-407E-A947-70E740481C1C}">
                          <a14:useLocalDpi xmlns:a14="http://schemas.microsoft.com/office/drawing/2010/main" val="0"/>
                        </a:ext>
                      </a:extLst>
                    </a:blip>
                    <a:srcRect t="18401" b="37759"/>
                    <a:stretch/>
                  </pic:blipFill>
                  <pic:spPr bwMode="auto">
                    <a:xfrm>
                      <a:off x="0" y="0"/>
                      <a:ext cx="4762500" cy="2087880"/>
                    </a:xfrm>
                    <a:prstGeom prst="rect">
                      <a:avLst/>
                    </a:prstGeom>
                    <a:noFill/>
                    <a:ln>
                      <a:noFill/>
                    </a:ln>
                    <a:extLst>
                      <a:ext uri="{53640926-AAD7-44D8-BBD7-CCE9431645EC}">
                        <a14:shadowObscured xmlns:a14="http://schemas.microsoft.com/office/drawing/2010/main"/>
                      </a:ext>
                    </a:extLst>
                  </pic:spPr>
                </pic:pic>
              </a:graphicData>
            </a:graphic>
          </wp:inline>
        </w:drawing>
      </w:r>
      <w:r w:rsidRPr="00640895">
        <w:rPr>
          <w:color w:val="000000"/>
          <w:sz w:val="27"/>
          <w:szCs w:val="27"/>
        </w:rPr>
        <w:br/>
      </w:r>
    </w:p>
    <w:p w14:paraId="3318BF2D" w14:textId="77777777" w:rsidR="00640895" w:rsidRPr="00640895" w:rsidRDefault="00640895" w:rsidP="00640895">
      <w:pPr>
        <w:numPr>
          <w:ilvl w:val="0"/>
          <w:numId w:val="22"/>
        </w:numPr>
        <w:spacing w:before="100" w:beforeAutospacing="1" w:after="100" w:afterAutospacing="1"/>
        <w:rPr>
          <w:color w:val="000000"/>
          <w:sz w:val="27"/>
          <w:szCs w:val="27"/>
        </w:rPr>
      </w:pPr>
      <w:r w:rsidRPr="00640895">
        <w:rPr>
          <w:color w:val="000000"/>
          <w:sz w:val="27"/>
          <w:szCs w:val="27"/>
        </w:rPr>
        <w:t>Write an appropriate Java code segment to plot the above function.</w:t>
      </w:r>
    </w:p>
    <w:p w14:paraId="576ADE90" w14:textId="77777777" w:rsidR="00640895" w:rsidRPr="00640895" w:rsidRDefault="00640895" w:rsidP="00640895">
      <w:pPr>
        <w:numPr>
          <w:ilvl w:val="0"/>
          <w:numId w:val="22"/>
        </w:numPr>
        <w:spacing w:before="100" w:beforeAutospacing="1" w:after="100" w:afterAutospacing="1"/>
        <w:rPr>
          <w:color w:val="000000"/>
          <w:sz w:val="27"/>
          <w:szCs w:val="27"/>
        </w:rPr>
      </w:pPr>
      <w:r w:rsidRPr="00640895">
        <w:rPr>
          <w:color w:val="000000"/>
          <w:sz w:val="27"/>
          <w:szCs w:val="27"/>
        </w:rPr>
        <w:t>Modify the basic code to output the following shape:</w:t>
      </w:r>
    </w:p>
    <w:p w14:paraId="7882D0A8" w14:textId="7D2916D5" w:rsidR="002C45BF" w:rsidRDefault="00640895" w:rsidP="00493C8C">
      <w:pPr>
        <w:rPr>
          <w:rFonts w:eastAsia="+mn-ea"/>
          <w:bCs/>
          <w:kern w:val="24"/>
          <w:sz w:val="24"/>
          <w:szCs w:val="24"/>
        </w:rPr>
      </w:pPr>
      <w:r w:rsidRPr="00640895">
        <w:rPr>
          <w:noProof/>
          <w:sz w:val="24"/>
          <w:szCs w:val="24"/>
        </w:rPr>
        <w:drawing>
          <wp:inline distT="0" distB="0" distL="0" distR="0" wp14:anchorId="4A26528D" wp14:editId="320A747E">
            <wp:extent cx="4762500" cy="2095500"/>
            <wp:effectExtent l="0" t="0" r="0" b="0"/>
            <wp:docPr id="5" name="Picture 5" descr="C:\Users\Eid Emary\Desktop\ExamCreator\9ModifiedParmaetri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Eid Emary\Desktop\ExamCreator\9ModifiedParmaetric.jpg"/>
                    <pic:cNvPicPr>
                      <a:picLocks noChangeAspect="1" noChangeArrowheads="1"/>
                    </pic:cNvPicPr>
                  </pic:nvPicPr>
                  <pic:blipFill rotWithShape="1">
                    <a:blip r:embed="rId15">
                      <a:extLst>
                        <a:ext uri="{28A0092B-C50C-407E-A947-70E740481C1C}">
                          <a14:useLocalDpi xmlns:a14="http://schemas.microsoft.com/office/drawing/2010/main" val="0"/>
                        </a:ext>
                      </a:extLst>
                    </a:blip>
                    <a:srcRect t="17760" b="38240"/>
                    <a:stretch/>
                  </pic:blipFill>
                  <pic:spPr bwMode="auto">
                    <a:xfrm>
                      <a:off x="0" y="0"/>
                      <a:ext cx="4762500" cy="2095500"/>
                    </a:xfrm>
                    <a:prstGeom prst="rect">
                      <a:avLst/>
                    </a:prstGeom>
                    <a:noFill/>
                    <a:ln>
                      <a:noFill/>
                    </a:ln>
                    <a:extLst>
                      <a:ext uri="{53640926-AAD7-44D8-BBD7-CCE9431645EC}">
                        <a14:shadowObscured xmlns:a14="http://schemas.microsoft.com/office/drawing/2010/main"/>
                      </a:ext>
                    </a:extLst>
                  </pic:spPr>
                </pic:pic>
              </a:graphicData>
            </a:graphic>
          </wp:inline>
        </w:drawing>
      </w:r>
      <w:r w:rsidRPr="00640895">
        <w:rPr>
          <w:color w:val="000000"/>
          <w:sz w:val="27"/>
          <w:szCs w:val="27"/>
        </w:rPr>
        <w:br/>
      </w:r>
      <w:bookmarkStart w:id="0" w:name="_GoBack"/>
      <w:bookmarkEnd w:id="0"/>
    </w:p>
    <w:p w14:paraId="024A018A" w14:textId="0AEB0986" w:rsidR="00CA0C01" w:rsidRPr="00522137" w:rsidRDefault="00522137" w:rsidP="00522137">
      <w:pPr>
        <w:jc w:val="right"/>
        <w:rPr>
          <w:rFonts w:asciiTheme="majorBidi" w:hAnsiTheme="majorBidi" w:cstheme="majorBidi"/>
          <w:b/>
          <w:bCs/>
          <w:sz w:val="36"/>
          <w:szCs w:val="36"/>
        </w:rPr>
      </w:pPr>
      <w:r>
        <w:rPr>
          <w:rFonts w:asciiTheme="majorBidi" w:hAnsiTheme="majorBidi" w:cstheme="majorBidi"/>
          <w:b/>
          <w:bCs/>
          <w:sz w:val="36"/>
          <w:szCs w:val="36"/>
        </w:rPr>
        <w:t>End of Questions</w:t>
      </w:r>
    </w:p>
    <w:sectPr w:rsidR="00CA0C01" w:rsidRPr="00522137" w:rsidSect="00FB6BF7">
      <w:headerReference w:type="default" r:id="rId16"/>
      <w:footerReference w:type="default" r:id="rId17"/>
      <w:pgSz w:w="12240" w:h="15840"/>
      <w:pgMar w:top="1170" w:right="1340" w:bottom="280" w:left="1340" w:header="1343" w:footer="73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6F9FD0C" w14:textId="77777777" w:rsidR="0013438F" w:rsidRDefault="0013438F">
      <w:r>
        <w:separator/>
      </w:r>
    </w:p>
  </w:endnote>
  <w:endnote w:type="continuationSeparator" w:id="0">
    <w:p w14:paraId="08DF0BEB" w14:textId="77777777" w:rsidR="0013438F" w:rsidRDefault="001343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mn-e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0487C24" w14:textId="6B23F445" w:rsidR="00632F3D" w:rsidRDefault="00FB6BF7" w:rsidP="006B06B2">
    <w:pPr>
      <w:jc w:val="center"/>
    </w:pPr>
    <w:r>
      <w:rPr>
        <w:rFonts w:ascii="Arial" w:hAnsi="Arial" w:cs="Arial"/>
        <w:sz w:val="22"/>
        <w:szCs w:val="22"/>
      </w:rPr>
      <w:t xml:space="preserve">   </w:t>
    </w:r>
    <w:r w:rsidR="007932C9">
      <w:rPr>
        <w:rFonts w:ascii="Arial" w:hAnsi="Arial" w:cs="Arial"/>
        <w:sz w:val="22"/>
        <w:szCs w:val="22"/>
      </w:rPr>
      <w:t>TM240</w:t>
    </w:r>
    <w:r>
      <w:rPr>
        <w:rFonts w:ascii="Arial" w:hAnsi="Arial" w:cs="Arial"/>
        <w:sz w:val="22"/>
        <w:szCs w:val="22"/>
      </w:rPr>
      <w:t xml:space="preserve"> / TMA </w:t>
    </w:r>
    <w:sdt>
      <w:sdtPr>
        <w:rPr>
          <w:rFonts w:ascii="Arial" w:hAnsi="Arial" w:cs="Arial"/>
          <w:sz w:val="22"/>
          <w:szCs w:val="22"/>
        </w:rPr>
        <w:id w:val="1822234269"/>
        <w:docPartObj>
          <w:docPartGallery w:val="Page Numbers (Top of Page)"/>
          <w:docPartUnique/>
        </w:docPartObj>
      </w:sdtPr>
      <w:sdtEndPr/>
      <w:sdtContent>
        <w:r w:rsidRPr="00B9469E">
          <w:rPr>
            <w:rFonts w:ascii="Arial" w:hAnsi="Arial" w:cs="Arial"/>
            <w:sz w:val="22"/>
            <w:szCs w:val="22"/>
          </w:rPr>
          <w:tab/>
        </w:r>
        <w:r w:rsidRPr="00B9469E">
          <w:rPr>
            <w:rFonts w:ascii="Arial" w:hAnsi="Arial" w:cs="Arial"/>
            <w:sz w:val="22"/>
            <w:szCs w:val="22"/>
          </w:rPr>
          <w:tab/>
        </w:r>
        <w:r>
          <w:rPr>
            <w:rFonts w:ascii="Arial" w:hAnsi="Arial" w:cs="Arial"/>
            <w:sz w:val="22"/>
            <w:szCs w:val="22"/>
          </w:rPr>
          <w:tab/>
        </w:r>
        <w:r>
          <w:rPr>
            <w:rFonts w:ascii="Arial" w:hAnsi="Arial" w:cs="Arial"/>
            <w:sz w:val="22"/>
            <w:szCs w:val="22"/>
          </w:rPr>
          <w:tab/>
        </w:r>
        <w:r w:rsidRPr="00B9469E">
          <w:rPr>
            <w:rFonts w:ascii="Arial" w:hAnsi="Arial" w:cs="Arial"/>
            <w:sz w:val="22"/>
            <w:szCs w:val="22"/>
          </w:rPr>
          <w:t xml:space="preserve">Page </w:t>
        </w:r>
        <w:r w:rsidRPr="00B9469E">
          <w:rPr>
            <w:rFonts w:ascii="Arial" w:hAnsi="Arial" w:cs="Arial"/>
            <w:b/>
            <w:bCs/>
            <w:sz w:val="22"/>
            <w:szCs w:val="22"/>
          </w:rPr>
          <w:fldChar w:fldCharType="begin"/>
        </w:r>
        <w:r w:rsidRPr="00B9469E">
          <w:rPr>
            <w:rFonts w:ascii="Arial" w:hAnsi="Arial" w:cs="Arial"/>
            <w:b/>
            <w:bCs/>
            <w:sz w:val="22"/>
            <w:szCs w:val="22"/>
          </w:rPr>
          <w:instrText xml:space="preserve"> PAGE </w:instrText>
        </w:r>
        <w:r w:rsidRPr="00B9469E">
          <w:rPr>
            <w:rFonts w:ascii="Arial" w:hAnsi="Arial" w:cs="Arial"/>
            <w:b/>
            <w:bCs/>
            <w:sz w:val="22"/>
            <w:szCs w:val="22"/>
          </w:rPr>
          <w:fldChar w:fldCharType="separate"/>
        </w:r>
        <w:r w:rsidR="00493C8C">
          <w:rPr>
            <w:rFonts w:ascii="Arial" w:hAnsi="Arial" w:cs="Arial"/>
            <w:b/>
            <w:bCs/>
            <w:noProof/>
            <w:sz w:val="22"/>
            <w:szCs w:val="22"/>
          </w:rPr>
          <w:t>3</w:t>
        </w:r>
        <w:r w:rsidRPr="00B9469E">
          <w:rPr>
            <w:rFonts w:ascii="Arial" w:hAnsi="Arial" w:cs="Arial"/>
            <w:b/>
            <w:bCs/>
            <w:sz w:val="22"/>
            <w:szCs w:val="22"/>
          </w:rPr>
          <w:fldChar w:fldCharType="end"/>
        </w:r>
        <w:r w:rsidRPr="00B9469E">
          <w:rPr>
            <w:rFonts w:ascii="Arial" w:hAnsi="Arial" w:cs="Arial"/>
            <w:sz w:val="22"/>
            <w:szCs w:val="22"/>
          </w:rPr>
          <w:t xml:space="preserve"> of </w:t>
        </w:r>
        <w:r w:rsidRPr="00B9469E">
          <w:rPr>
            <w:rFonts w:ascii="Arial" w:hAnsi="Arial" w:cs="Arial"/>
            <w:b/>
            <w:bCs/>
            <w:sz w:val="22"/>
            <w:szCs w:val="22"/>
          </w:rPr>
          <w:fldChar w:fldCharType="begin"/>
        </w:r>
        <w:r w:rsidRPr="00B9469E">
          <w:rPr>
            <w:rFonts w:ascii="Arial" w:hAnsi="Arial" w:cs="Arial"/>
            <w:b/>
            <w:bCs/>
            <w:sz w:val="22"/>
            <w:szCs w:val="22"/>
          </w:rPr>
          <w:instrText xml:space="preserve"> NUMPAGES  </w:instrText>
        </w:r>
        <w:r w:rsidRPr="00B9469E">
          <w:rPr>
            <w:rFonts w:ascii="Arial" w:hAnsi="Arial" w:cs="Arial"/>
            <w:b/>
            <w:bCs/>
            <w:sz w:val="22"/>
            <w:szCs w:val="22"/>
          </w:rPr>
          <w:fldChar w:fldCharType="separate"/>
        </w:r>
        <w:r w:rsidR="00493C8C">
          <w:rPr>
            <w:rFonts w:ascii="Arial" w:hAnsi="Arial" w:cs="Arial"/>
            <w:b/>
            <w:bCs/>
            <w:noProof/>
            <w:sz w:val="22"/>
            <w:szCs w:val="22"/>
          </w:rPr>
          <w:t>3</w:t>
        </w:r>
        <w:r w:rsidRPr="00B9469E">
          <w:rPr>
            <w:rFonts w:ascii="Arial" w:hAnsi="Arial" w:cs="Arial"/>
            <w:b/>
            <w:bCs/>
            <w:sz w:val="22"/>
            <w:szCs w:val="22"/>
          </w:rPr>
          <w:fldChar w:fldCharType="end"/>
        </w:r>
      </w:sdtContent>
    </w:sdt>
    <w:r w:rsidRPr="00B9469E">
      <w:rPr>
        <w:rFonts w:ascii="Arial" w:hAnsi="Arial" w:cs="Arial"/>
        <w:sz w:val="22"/>
        <w:szCs w:val="22"/>
      </w:rPr>
      <w:t xml:space="preserve"> </w:t>
    </w:r>
    <w:r w:rsidRPr="00B9469E">
      <w:rPr>
        <w:rFonts w:ascii="Arial" w:hAnsi="Arial" w:cs="Arial"/>
        <w:sz w:val="22"/>
        <w:szCs w:val="22"/>
      </w:rPr>
      <w:ptab w:relativeTo="margin" w:alignment="right" w:leader="none"/>
    </w:r>
    <w:r w:rsidRPr="00B9469E">
      <w:rPr>
        <w:rFonts w:ascii="Arial" w:hAnsi="Arial" w:cs="Arial"/>
        <w:sz w:val="22"/>
        <w:szCs w:val="22"/>
      </w:rPr>
      <w:t>2</w:t>
    </w:r>
    <w:r>
      <w:rPr>
        <w:rFonts w:ascii="Arial" w:hAnsi="Arial" w:cs="Arial"/>
        <w:sz w:val="22"/>
        <w:szCs w:val="22"/>
      </w:rPr>
      <w:t>02</w:t>
    </w:r>
    <w:r w:rsidR="006B06B2">
      <w:rPr>
        <w:rFonts w:ascii="Arial" w:hAnsi="Arial" w:cs="Arial"/>
        <w:sz w:val="22"/>
        <w:szCs w:val="22"/>
      </w:rPr>
      <w:t>6</w:t>
    </w:r>
    <w:r>
      <w:rPr>
        <w:rFonts w:ascii="Arial" w:hAnsi="Arial" w:cs="Arial"/>
        <w:sz w:val="22"/>
        <w:szCs w:val="22"/>
      </w:rPr>
      <w:t>/202</w:t>
    </w:r>
    <w:r w:rsidR="006B06B2">
      <w:rPr>
        <w:rFonts w:ascii="Arial" w:hAnsi="Arial" w:cs="Arial"/>
        <w:sz w:val="22"/>
        <w:szCs w:val="22"/>
      </w:rPr>
      <w:t>7</w:t>
    </w:r>
    <w:r w:rsidRPr="00B9469E">
      <w:rPr>
        <w:rFonts w:ascii="Arial" w:hAnsi="Arial" w:cs="Arial"/>
        <w:sz w:val="22"/>
        <w:szCs w:val="22"/>
      </w:rPr>
      <w:t xml:space="preserve"> </w:t>
    </w:r>
    <w:r w:rsidR="006B06B2">
      <w:rPr>
        <w:rFonts w:ascii="Arial" w:hAnsi="Arial" w:cs="Arial"/>
        <w:sz w:val="22"/>
        <w:szCs w:val="22"/>
      </w:rPr>
      <w:t>Fall</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514A71B" w14:textId="77777777" w:rsidR="0013438F" w:rsidRDefault="0013438F">
      <w:r>
        <w:separator/>
      </w:r>
    </w:p>
  </w:footnote>
  <w:footnote w:type="continuationSeparator" w:id="0">
    <w:p w14:paraId="3AAEA0B0" w14:textId="77777777" w:rsidR="0013438F" w:rsidRDefault="0013438F">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6A0" w:firstRow="1" w:lastRow="0" w:firstColumn="1" w:lastColumn="0" w:noHBand="1" w:noVBand="1"/>
    </w:tblPr>
    <w:tblGrid>
      <w:gridCol w:w="3185"/>
      <w:gridCol w:w="3185"/>
      <w:gridCol w:w="3185"/>
    </w:tblGrid>
    <w:tr w:rsidR="43508EB4" w14:paraId="43F1F165" w14:textId="77777777" w:rsidTr="43508EB4">
      <w:trPr>
        <w:trHeight w:val="300"/>
      </w:trPr>
      <w:tc>
        <w:tcPr>
          <w:tcW w:w="3185" w:type="dxa"/>
        </w:tcPr>
        <w:p w14:paraId="3ED35BE7" w14:textId="3237479E" w:rsidR="43508EB4" w:rsidRDefault="43508EB4" w:rsidP="43508EB4">
          <w:pPr>
            <w:pStyle w:val="Header"/>
            <w:ind w:left="-115"/>
          </w:pPr>
        </w:p>
      </w:tc>
      <w:tc>
        <w:tcPr>
          <w:tcW w:w="3185" w:type="dxa"/>
        </w:tcPr>
        <w:p w14:paraId="2E2528EC" w14:textId="1C86BAB1" w:rsidR="43508EB4" w:rsidRDefault="43508EB4" w:rsidP="43508EB4">
          <w:pPr>
            <w:pStyle w:val="Header"/>
            <w:jc w:val="center"/>
          </w:pPr>
        </w:p>
      </w:tc>
      <w:tc>
        <w:tcPr>
          <w:tcW w:w="3185" w:type="dxa"/>
        </w:tcPr>
        <w:p w14:paraId="4B7C1642" w14:textId="6A42CEAC" w:rsidR="43508EB4" w:rsidRDefault="43508EB4" w:rsidP="43508EB4">
          <w:pPr>
            <w:pStyle w:val="Header"/>
            <w:ind w:right="-115"/>
            <w:jc w:val="right"/>
          </w:pPr>
        </w:p>
      </w:tc>
    </w:tr>
  </w:tbl>
  <w:p w14:paraId="6E641308" w14:textId="2FA4B08C" w:rsidR="43508EB4" w:rsidRDefault="43508EB4" w:rsidP="43508EB4">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280B8C"/>
    <w:multiLevelType w:val="hybridMultilevel"/>
    <w:tmpl w:val="F664F9E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5F637D"/>
    <w:multiLevelType w:val="multilevel"/>
    <w:tmpl w:val="E6865C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B67371"/>
    <w:multiLevelType w:val="multilevel"/>
    <w:tmpl w:val="F0D48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B8520F"/>
    <w:multiLevelType w:val="multilevel"/>
    <w:tmpl w:val="932A4E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9A7051"/>
    <w:multiLevelType w:val="multilevel"/>
    <w:tmpl w:val="4A6476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20F1C73"/>
    <w:multiLevelType w:val="multilevel"/>
    <w:tmpl w:val="4904B6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62272A0"/>
    <w:multiLevelType w:val="multilevel"/>
    <w:tmpl w:val="4F1E9E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DE83F6C"/>
    <w:multiLevelType w:val="multilevel"/>
    <w:tmpl w:val="B5F04B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E051693"/>
    <w:multiLevelType w:val="hybridMultilevel"/>
    <w:tmpl w:val="7EA4C81A"/>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FA56D3A"/>
    <w:multiLevelType w:val="multilevel"/>
    <w:tmpl w:val="128E1A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6322FA5"/>
    <w:multiLevelType w:val="hybridMultilevel"/>
    <w:tmpl w:val="C4D49B48"/>
    <w:lvl w:ilvl="0" w:tplc="569873E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6C527BC"/>
    <w:multiLevelType w:val="hybridMultilevel"/>
    <w:tmpl w:val="8C6A20BE"/>
    <w:lvl w:ilvl="0" w:tplc="04090015">
      <w:start w:val="1"/>
      <w:numFmt w:val="upp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6F32374"/>
    <w:multiLevelType w:val="multilevel"/>
    <w:tmpl w:val="A71662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9F21483"/>
    <w:multiLevelType w:val="multilevel"/>
    <w:tmpl w:val="4DDEA1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15D15EA"/>
    <w:multiLevelType w:val="multilevel"/>
    <w:tmpl w:val="EE7A61D4"/>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15" w15:restartNumberingAfterBreak="0">
    <w:nsid w:val="53A40DF4"/>
    <w:multiLevelType w:val="hybridMultilevel"/>
    <w:tmpl w:val="7EA4C81A"/>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541F7F20"/>
    <w:multiLevelType w:val="multilevel"/>
    <w:tmpl w:val="9B28F4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0E21863"/>
    <w:multiLevelType w:val="multilevel"/>
    <w:tmpl w:val="4DDEA1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9982B21"/>
    <w:multiLevelType w:val="hybridMultilevel"/>
    <w:tmpl w:val="9626A4A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87E447C"/>
    <w:multiLevelType w:val="hybridMultilevel"/>
    <w:tmpl w:val="7EA4C81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B523FA5"/>
    <w:multiLevelType w:val="hybridMultilevel"/>
    <w:tmpl w:val="02FA9CA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E780B19"/>
    <w:multiLevelType w:val="hybridMultilevel"/>
    <w:tmpl w:val="D13EBB86"/>
    <w:lvl w:ilvl="0" w:tplc="D062D4EA">
      <w:start w:val="1"/>
      <w:numFmt w:val="upperLetter"/>
      <w:lvlText w:val="%1."/>
      <w:lvlJc w:val="left"/>
      <w:pPr>
        <w:ind w:left="720" w:hanging="360"/>
      </w:pPr>
      <w:rPr>
        <w:rFonts w:hint="default"/>
        <w:color w:val="000000"/>
        <w:sz w:val="27"/>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4"/>
  </w:num>
  <w:num w:numId="2">
    <w:abstractNumId w:val="0"/>
  </w:num>
  <w:num w:numId="3">
    <w:abstractNumId w:val="10"/>
  </w:num>
  <w:num w:numId="4">
    <w:abstractNumId w:val="21"/>
  </w:num>
  <w:num w:numId="5">
    <w:abstractNumId w:val="6"/>
  </w:num>
  <w:num w:numId="6">
    <w:abstractNumId w:val="19"/>
  </w:num>
  <w:num w:numId="7">
    <w:abstractNumId w:val="8"/>
  </w:num>
  <w:num w:numId="8">
    <w:abstractNumId w:val="15"/>
  </w:num>
  <w:num w:numId="9">
    <w:abstractNumId w:val="20"/>
  </w:num>
  <w:num w:numId="10">
    <w:abstractNumId w:val="1"/>
  </w:num>
  <w:num w:numId="11">
    <w:abstractNumId w:val="3"/>
  </w:num>
  <w:num w:numId="12">
    <w:abstractNumId w:val="11"/>
  </w:num>
  <w:num w:numId="13">
    <w:abstractNumId w:val="12"/>
  </w:num>
  <w:num w:numId="14">
    <w:abstractNumId w:val="18"/>
  </w:num>
  <w:num w:numId="15">
    <w:abstractNumId w:val="2"/>
  </w:num>
  <w:num w:numId="16">
    <w:abstractNumId w:val="7"/>
  </w:num>
  <w:num w:numId="17">
    <w:abstractNumId w:val="4"/>
  </w:num>
  <w:num w:numId="18">
    <w:abstractNumId w:val="13"/>
  </w:num>
  <w:num w:numId="19">
    <w:abstractNumId w:val="17"/>
  </w:num>
  <w:num w:numId="20">
    <w:abstractNumId w:val="5"/>
  </w:num>
  <w:num w:numId="21">
    <w:abstractNumId w:val="9"/>
  </w:num>
  <w:num w:numId="22">
    <w:abstractNumId w:val="16"/>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n-US" w:vendorID="64" w:dllVersion="131078" w:nlCheck="1" w:checkStyle="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2937"/>
    <w:rsid w:val="00013364"/>
    <w:rsid w:val="00016332"/>
    <w:rsid w:val="00024166"/>
    <w:rsid w:val="00042393"/>
    <w:rsid w:val="00042CFF"/>
    <w:rsid w:val="00047A0B"/>
    <w:rsid w:val="000508CA"/>
    <w:rsid w:val="00051B36"/>
    <w:rsid w:val="000569DF"/>
    <w:rsid w:val="00064E22"/>
    <w:rsid w:val="000821B1"/>
    <w:rsid w:val="000942A4"/>
    <w:rsid w:val="00096554"/>
    <w:rsid w:val="00096C78"/>
    <w:rsid w:val="000973D8"/>
    <w:rsid w:val="000B0CAA"/>
    <w:rsid w:val="000B1F6C"/>
    <w:rsid w:val="000B4F7C"/>
    <w:rsid w:val="000C0287"/>
    <w:rsid w:val="000D7A9E"/>
    <w:rsid w:val="000F27FA"/>
    <w:rsid w:val="0010314C"/>
    <w:rsid w:val="00104557"/>
    <w:rsid w:val="00113E44"/>
    <w:rsid w:val="00121800"/>
    <w:rsid w:val="0013438F"/>
    <w:rsid w:val="00135F04"/>
    <w:rsid w:val="00143910"/>
    <w:rsid w:val="001466E6"/>
    <w:rsid w:val="0015545D"/>
    <w:rsid w:val="001556CA"/>
    <w:rsid w:val="00155A81"/>
    <w:rsid w:val="0015657B"/>
    <w:rsid w:val="00183E43"/>
    <w:rsid w:val="001848E2"/>
    <w:rsid w:val="00191583"/>
    <w:rsid w:val="001B6E99"/>
    <w:rsid w:val="001D265E"/>
    <w:rsid w:val="001D303C"/>
    <w:rsid w:val="001E3B02"/>
    <w:rsid w:val="001E5F8F"/>
    <w:rsid w:val="001E71FE"/>
    <w:rsid w:val="001F3EF9"/>
    <w:rsid w:val="00204C33"/>
    <w:rsid w:val="00230B88"/>
    <w:rsid w:val="00230E88"/>
    <w:rsid w:val="002336A9"/>
    <w:rsid w:val="00234EC3"/>
    <w:rsid w:val="00237746"/>
    <w:rsid w:val="002406ED"/>
    <w:rsid w:val="00240A2B"/>
    <w:rsid w:val="00254A8D"/>
    <w:rsid w:val="002665FE"/>
    <w:rsid w:val="002834C4"/>
    <w:rsid w:val="00287C25"/>
    <w:rsid w:val="0029141A"/>
    <w:rsid w:val="00297098"/>
    <w:rsid w:val="002A1C3B"/>
    <w:rsid w:val="002B0D3E"/>
    <w:rsid w:val="002B324F"/>
    <w:rsid w:val="002B50B7"/>
    <w:rsid w:val="002B6854"/>
    <w:rsid w:val="002C45BF"/>
    <w:rsid w:val="002D7915"/>
    <w:rsid w:val="002E7E6F"/>
    <w:rsid w:val="002F0A1C"/>
    <w:rsid w:val="002F3378"/>
    <w:rsid w:val="002F4931"/>
    <w:rsid w:val="002F5613"/>
    <w:rsid w:val="002F56C6"/>
    <w:rsid w:val="00306B1D"/>
    <w:rsid w:val="00316DCA"/>
    <w:rsid w:val="0032403D"/>
    <w:rsid w:val="00325842"/>
    <w:rsid w:val="00326B05"/>
    <w:rsid w:val="00346847"/>
    <w:rsid w:val="00355967"/>
    <w:rsid w:val="00367CFF"/>
    <w:rsid w:val="00371A02"/>
    <w:rsid w:val="0037679F"/>
    <w:rsid w:val="003845C7"/>
    <w:rsid w:val="00385FD5"/>
    <w:rsid w:val="00391C07"/>
    <w:rsid w:val="003B06E1"/>
    <w:rsid w:val="003B126D"/>
    <w:rsid w:val="003B26F4"/>
    <w:rsid w:val="003C7914"/>
    <w:rsid w:val="003E6D9C"/>
    <w:rsid w:val="003F3870"/>
    <w:rsid w:val="003F5BE4"/>
    <w:rsid w:val="004052B7"/>
    <w:rsid w:val="00410FE4"/>
    <w:rsid w:val="00411C8F"/>
    <w:rsid w:val="0041413C"/>
    <w:rsid w:val="00414A26"/>
    <w:rsid w:val="004248F7"/>
    <w:rsid w:val="00426A3C"/>
    <w:rsid w:val="00433551"/>
    <w:rsid w:val="00440DDB"/>
    <w:rsid w:val="004440AE"/>
    <w:rsid w:val="00446A11"/>
    <w:rsid w:val="004538C6"/>
    <w:rsid w:val="004560E3"/>
    <w:rsid w:val="004744E8"/>
    <w:rsid w:val="00481EC6"/>
    <w:rsid w:val="004844D7"/>
    <w:rsid w:val="004937F0"/>
    <w:rsid w:val="00493C8C"/>
    <w:rsid w:val="00495117"/>
    <w:rsid w:val="004B04BC"/>
    <w:rsid w:val="004B433D"/>
    <w:rsid w:val="004B4741"/>
    <w:rsid w:val="004B5334"/>
    <w:rsid w:val="004C2294"/>
    <w:rsid w:val="004D2FD8"/>
    <w:rsid w:val="004E3066"/>
    <w:rsid w:val="004E776F"/>
    <w:rsid w:val="004F70DE"/>
    <w:rsid w:val="005073EC"/>
    <w:rsid w:val="00507536"/>
    <w:rsid w:val="005104B0"/>
    <w:rsid w:val="00512562"/>
    <w:rsid w:val="005164B3"/>
    <w:rsid w:val="00522137"/>
    <w:rsid w:val="00526888"/>
    <w:rsid w:val="00526B2C"/>
    <w:rsid w:val="0053425F"/>
    <w:rsid w:val="005568D0"/>
    <w:rsid w:val="0056522F"/>
    <w:rsid w:val="0056709C"/>
    <w:rsid w:val="005701AC"/>
    <w:rsid w:val="00571291"/>
    <w:rsid w:val="005731DA"/>
    <w:rsid w:val="00580594"/>
    <w:rsid w:val="00582AE3"/>
    <w:rsid w:val="00587B24"/>
    <w:rsid w:val="0059428F"/>
    <w:rsid w:val="00595EAC"/>
    <w:rsid w:val="005A1A74"/>
    <w:rsid w:val="005A2D81"/>
    <w:rsid w:val="005B1430"/>
    <w:rsid w:val="005B14BA"/>
    <w:rsid w:val="005C02E3"/>
    <w:rsid w:val="005C1FFE"/>
    <w:rsid w:val="005C2C52"/>
    <w:rsid w:val="005C5C21"/>
    <w:rsid w:val="005C6228"/>
    <w:rsid w:val="005D5D85"/>
    <w:rsid w:val="005E6459"/>
    <w:rsid w:val="005F0B3E"/>
    <w:rsid w:val="005F303A"/>
    <w:rsid w:val="005F34A6"/>
    <w:rsid w:val="00611C74"/>
    <w:rsid w:val="00612ADC"/>
    <w:rsid w:val="00616DA7"/>
    <w:rsid w:val="0063083B"/>
    <w:rsid w:val="00632F3D"/>
    <w:rsid w:val="0063554D"/>
    <w:rsid w:val="0063728F"/>
    <w:rsid w:val="00640895"/>
    <w:rsid w:val="0064644A"/>
    <w:rsid w:val="00662330"/>
    <w:rsid w:val="0066496E"/>
    <w:rsid w:val="00666FFB"/>
    <w:rsid w:val="0067207D"/>
    <w:rsid w:val="00674E51"/>
    <w:rsid w:val="00674F77"/>
    <w:rsid w:val="00681D66"/>
    <w:rsid w:val="00682621"/>
    <w:rsid w:val="006903AB"/>
    <w:rsid w:val="006921C4"/>
    <w:rsid w:val="006B06B2"/>
    <w:rsid w:val="006C16C8"/>
    <w:rsid w:val="006E12C1"/>
    <w:rsid w:val="0070330B"/>
    <w:rsid w:val="00713867"/>
    <w:rsid w:val="00737A5C"/>
    <w:rsid w:val="00752648"/>
    <w:rsid w:val="007538CE"/>
    <w:rsid w:val="00764C6D"/>
    <w:rsid w:val="00767D4A"/>
    <w:rsid w:val="007812DE"/>
    <w:rsid w:val="00791355"/>
    <w:rsid w:val="007932C9"/>
    <w:rsid w:val="007956F8"/>
    <w:rsid w:val="00796BD8"/>
    <w:rsid w:val="0079722E"/>
    <w:rsid w:val="007A3FC2"/>
    <w:rsid w:val="007A4DC7"/>
    <w:rsid w:val="007C1769"/>
    <w:rsid w:val="007D5EE4"/>
    <w:rsid w:val="007E0A3F"/>
    <w:rsid w:val="007E0A5B"/>
    <w:rsid w:val="007E3CAD"/>
    <w:rsid w:val="007F195F"/>
    <w:rsid w:val="00806663"/>
    <w:rsid w:val="00825B0A"/>
    <w:rsid w:val="0085313E"/>
    <w:rsid w:val="008545E2"/>
    <w:rsid w:val="00854C1D"/>
    <w:rsid w:val="0085639D"/>
    <w:rsid w:val="00860301"/>
    <w:rsid w:val="00863941"/>
    <w:rsid w:val="0086778B"/>
    <w:rsid w:val="008739E0"/>
    <w:rsid w:val="00873AE5"/>
    <w:rsid w:val="00874A22"/>
    <w:rsid w:val="00890B63"/>
    <w:rsid w:val="00890FD2"/>
    <w:rsid w:val="00893B49"/>
    <w:rsid w:val="008951FE"/>
    <w:rsid w:val="008A10D2"/>
    <w:rsid w:val="008A5285"/>
    <w:rsid w:val="008B238C"/>
    <w:rsid w:val="008B4592"/>
    <w:rsid w:val="008C2E67"/>
    <w:rsid w:val="008C332C"/>
    <w:rsid w:val="008C6E11"/>
    <w:rsid w:val="008D37C8"/>
    <w:rsid w:val="008D5209"/>
    <w:rsid w:val="008D7C60"/>
    <w:rsid w:val="008E6E81"/>
    <w:rsid w:val="008F3DF5"/>
    <w:rsid w:val="008F7D2C"/>
    <w:rsid w:val="00903442"/>
    <w:rsid w:val="00904B8A"/>
    <w:rsid w:val="00916A19"/>
    <w:rsid w:val="00925173"/>
    <w:rsid w:val="00931566"/>
    <w:rsid w:val="009403B6"/>
    <w:rsid w:val="00944A9D"/>
    <w:rsid w:val="00955B25"/>
    <w:rsid w:val="00956E7F"/>
    <w:rsid w:val="009635D2"/>
    <w:rsid w:val="00965507"/>
    <w:rsid w:val="009737A6"/>
    <w:rsid w:val="009746EC"/>
    <w:rsid w:val="00981BF7"/>
    <w:rsid w:val="00982A1C"/>
    <w:rsid w:val="009937EB"/>
    <w:rsid w:val="009D115E"/>
    <w:rsid w:val="009E12CC"/>
    <w:rsid w:val="009E1F2C"/>
    <w:rsid w:val="009E72E5"/>
    <w:rsid w:val="00A25A86"/>
    <w:rsid w:val="00A325FB"/>
    <w:rsid w:val="00A36894"/>
    <w:rsid w:val="00A458A4"/>
    <w:rsid w:val="00A618FD"/>
    <w:rsid w:val="00A67709"/>
    <w:rsid w:val="00A808B6"/>
    <w:rsid w:val="00A91238"/>
    <w:rsid w:val="00A932A8"/>
    <w:rsid w:val="00A94395"/>
    <w:rsid w:val="00AA0D0C"/>
    <w:rsid w:val="00AA3950"/>
    <w:rsid w:val="00AA78AE"/>
    <w:rsid w:val="00AA7C56"/>
    <w:rsid w:val="00AB0830"/>
    <w:rsid w:val="00AB4B1E"/>
    <w:rsid w:val="00AC2E2D"/>
    <w:rsid w:val="00AC308B"/>
    <w:rsid w:val="00AD03F5"/>
    <w:rsid w:val="00AD46F2"/>
    <w:rsid w:val="00AD761E"/>
    <w:rsid w:val="00AE1F10"/>
    <w:rsid w:val="00AE2BD7"/>
    <w:rsid w:val="00AE46F3"/>
    <w:rsid w:val="00AE7D9B"/>
    <w:rsid w:val="00B04EA5"/>
    <w:rsid w:val="00B06094"/>
    <w:rsid w:val="00B12A90"/>
    <w:rsid w:val="00B15286"/>
    <w:rsid w:val="00B27E59"/>
    <w:rsid w:val="00B30462"/>
    <w:rsid w:val="00B3294C"/>
    <w:rsid w:val="00B338D3"/>
    <w:rsid w:val="00B504AE"/>
    <w:rsid w:val="00B50829"/>
    <w:rsid w:val="00B6638D"/>
    <w:rsid w:val="00B71CCE"/>
    <w:rsid w:val="00B84D6C"/>
    <w:rsid w:val="00B86F2D"/>
    <w:rsid w:val="00B9090F"/>
    <w:rsid w:val="00BA3FB3"/>
    <w:rsid w:val="00BC019F"/>
    <w:rsid w:val="00BC044C"/>
    <w:rsid w:val="00BC4976"/>
    <w:rsid w:val="00BC619F"/>
    <w:rsid w:val="00BD09A6"/>
    <w:rsid w:val="00BE1ABB"/>
    <w:rsid w:val="00BE78DD"/>
    <w:rsid w:val="00BF53B0"/>
    <w:rsid w:val="00BF607B"/>
    <w:rsid w:val="00BF6261"/>
    <w:rsid w:val="00C02311"/>
    <w:rsid w:val="00C2292A"/>
    <w:rsid w:val="00C3535B"/>
    <w:rsid w:val="00C46449"/>
    <w:rsid w:val="00C471FA"/>
    <w:rsid w:val="00C55D7C"/>
    <w:rsid w:val="00C648F5"/>
    <w:rsid w:val="00C66686"/>
    <w:rsid w:val="00C67174"/>
    <w:rsid w:val="00C81DDA"/>
    <w:rsid w:val="00CA0C01"/>
    <w:rsid w:val="00CA35E1"/>
    <w:rsid w:val="00CB2372"/>
    <w:rsid w:val="00CC1F74"/>
    <w:rsid w:val="00CC4571"/>
    <w:rsid w:val="00CE53C7"/>
    <w:rsid w:val="00D02815"/>
    <w:rsid w:val="00D2145A"/>
    <w:rsid w:val="00D32937"/>
    <w:rsid w:val="00D37077"/>
    <w:rsid w:val="00D418D6"/>
    <w:rsid w:val="00D45818"/>
    <w:rsid w:val="00D47293"/>
    <w:rsid w:val="00D522C3"/>
    <w:rsid w:val="00D53D0A"/>
    <w:rsid w:val="00D606B0"/>
    <w:rsid w:val="00D6555D"/>
    <w:rsid w:val="00D658DB"/>
    <w:rsid w:val="00D97EB6"/>
    <w:rsid w:val="00DA3C79"/>
    <w:rsid w:val="00DA4ECC"/>
    <w:rsid w:val="00DB014A"/>
    <w:rsid w:val="00DE61B3"/>
    <w:rsid w:val="00DF6789"/>
    <w:rsid w:val="00E01DBB"/>
    <w:rsid w:val="00E05C25"/>
    <w:rsid w:val="00E23665"/>
    <w:rsid w:val="00E25B73"/>
    <w:rsid w:val="00E3690F"/>
    <w:rsid w:val="00E426CF"/>
    <w:rsid w:val="00E575FE"/>
    <w:rsid w:val="00E60F7A"/>
    <w:rsid w:val="00E636BE"/>
    <w:rsid w:val="00E8081D"/>
    <w:rsid w:val="00E81C0A"/>
    <w:rsid w:val="00E8344B"/>
    <w:rsid w:val="00E91363"/>
    <w:rsid w:val="00E96F14"/>
    <w:rsid w:val="00E970C9"/>
    <w:rsid w:val="00EA73EC"/>
    <w:rsid w:val="00EB3874"/>
    <w:rsid w:val="00EC6BCE"/>
    <w:rsid w:val="00EE25C9"/>
    <w:rsid w:val="00EE2E3B"/>
    <w:rsid w:val="00EF028C"/>
    <w:rsid w:val="00EF1766"/>
    <w:rsid w:val="00EF37C8"/>
    <w:rsid w:val="00EF4103"/>
    <w:rsid w:val="00EF5153"/>
    <w:rsid w:val="00F02773"/>
    <w:rsid w:val="00F03681"/>
    <w:rsid w:val="00F10F3B"/>
    <w:rsid w:val="00F20001"/>
    <w:rsid w:val="00F26589"/>
    <w:rsid w:val="00F269AE"/>
    <w:rsid w:val="00F33CDB"/>
    <w:rsid w:val="00F60781"/>
    <w:rsid w:val="00F701FA"/>
    <w:rsid w:val="00F719F6"/>
    <w:rsid w:val="00F91187"/>
    <w:rsid w:val="00F91861"/>
    <w:rsid w:val="00F95ADA"/>
    <w:rsid w:val="00FB5D67"/>
    <w:rsid w:val="00FB6BF7"/>
    <w:rsid w:val="00FC3472"/>
    <w:rsid w:val="00FD1FFD"/>
    <w:rsid w:val="00FF22DC"/>
    <w:rsid w:val="0A341F14"/>
    <w:rsid w:val="123F30F9"/>
    <w:rsid w:val="34C8BB27"/>
    <w:rsid w:val="3DF3F609"/>
    <w:rsid w:val="41AF2BB5"/>
    <w:rsid w:val="43508EB4"/>
    <w:rsid w:val="4CA52CB8"/>
    <w:rsid w:val="5DE29CBC"/>
    <w:rsid w:val="5F7E6D1D"/>
    <w:rsid w:val="611A3D7E"/>
    <w:rsid w:val="61D70F26"/>
    <w:rsid w:val="665DDCAA"/>
    <w:rsid w:val="7AF4025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A6ECEEB"/>
  <w15:docId w15:val="{90F18E0E-F31F-4EBE-994D-E3660E5C93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B3490"/>
  </w:style>
  <w:style w:type="paragraph" w:styleId="Heading1">
    <w:name w:val="heading 1"/>
    <w:basedOn w:val="Normal"/>
    <w:next w:val="Normal"/>
    <w:link w:val="Heading1Char"/>
    <w:uiPriority w:val="9"/>
    <w:qFormat/>
    <w:rsid w:val="001B3490"/>
    <w:pPr>
      <w:keepNext/>
      <w:numPr>
        <w:numId w:val="1"/>
      </w:numPr>
      <w:spacing w:before="240" w:after="6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semiHidden/>
    <w:unhideWhenUsed/>
    <w:qFormat/>
    <w:rsid w:val="001B3490"/>
    <w:pPr>
      <w:keepNext/>
      <w:numPr>
        <w:ilvl w:val="1"/>
        <w:numId w:val="1"/>
      </w:numPr>
      <w:spacing w:before="240" w:after="6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semiHidden/>
    <w:unhideWhenUsed/>
    <w:qFormat/>
    <w:rsid w:val="001B3490"/>
    <w:pPr>
      <w:keepNext/>
      <w:numPr>
        <w:ilvl w:val="2"/>
        <w:numId w:val="1"/>
      </w:numPr>
      <w:spacing w:before="240" w:after="6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001B3490"/>
    <w:pPr>
      <w:keepNext/>
      <w:numPr>
        <w:ilvl w:val="3"/>
        <w:numId w:val="1"/>
      </w:numPr>
      <w:spacing w:before="240" w:after="6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iPriority w:val="9"/>
    <w:semiHidden/>
    <w:unhideWhenUsed/>
    <w:qFormat/>
    <w:rsid w:val="001B3490"/>
    <w:pPr>
      <w:numPr>
        <w:ilvl w:val="4"/>
        <w:numId w:val="1"/>
      </w:numPr>
      <w:spacing w:before="240" w:after="60"/>
      <w:outlineLvl w:val="4"/>
    </w:pPr>
    <w:rPr>
      <w:rFonts w:asciiTheme="minorHAnsi" w:eastAsiaTheme="minorEastAsia" w:hAnsiTheme="minorHAnsi" w:cstheme="minorBidi"/>
      <w:b/>
      <w:bCs/>
      <w:i/>
      <w:iCs/>
      <w:sz w:val="26"/>
      <w:szCs w:val="26"/>
    </w:rPr>
  </w:style>
  <w:style w:type="paragraph" w:styleId="Heading6">
    <w:name w:val="heading 6"/>
    <w:basedOn w:val="Normal"/>
    <w:next w:val="Normal"/>
    <w:link w:val="Heading6Char"/>
    <w:qFormat/>
    <w:rsid w:val="001B3490"/>
    <w:pPr>
      <w:numPr>
        <w:ilvl w:val="5"/>
        <w:numId w:val="1"/>
      </w:num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001B3490"/>
    <w:pPr>
      <w:numPr>
        <w:ilvl w:val="6"/>
        <w:numId w:val="1"/>
      </w:numPr>
      <w:spacing w:before="240" w:after="6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001B3490"/>
    <w:pPr>
      <w:numPr>
        <w:ilvl w:val="7"/>
        <w:numId w:val="1"/>
      </w:numPr>
      <w:spacing w:before="240" w:after="6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001B3490"/>
    <w:pPr>
      <w:numPr>
        <w:ilvl w:val="8"/>
        <w:numId w:val="1"/>
      </w:num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3490"/>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semiHidden/>
    <w:rsid w:val="001B3490"/>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semiHidden/>
    <w:rsid w:val="001B3490"/>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sid w:val="001B3490"/>
    <w:rPr>
      <w:rFonts w:asciiTheme="minorHAnsi" w:eastAsiaTheme="minorEastAsia" w:hAnsiTheme="minorHAnsi" w:cstheme="minorBidi"/>
      <w:b/>
      <w:bCs/>
      <w:sz w:val="28"/>
      <w:szCs w:val="28"/>
    </w:rPr>
  </w:style>
  <w:style w:type="character" w:customStyle="1" w:styleId="Heading5Char">
    <w:name w:val="Heading 5 Char"/>
    <w:basedOn w:val="DefaultParagraphFont"/>
    <w:link w:val="Heading5"/>
    <w:uiPriority w:val="9"/>
    <w:semiHidden/>
    <w:rsid w:val="001B3490"/>
    <w:rPr>
      <w:rFonts w:asciiTheme="minorHAnsi" w:eastAsiaTheme="minorEastAsia" w:hAnsiTheme="minorHAnsi" w:cstheme="minorBidi"/>
      <w:b/>
      <w:bCs/>
      <w:i/>
      <w:iCs/>
      <w:sz w:val="26"/>
      <w:szCs w:val="26"/>
    </w:rPr>
  </w:style>
  <w:style w:type="character" w:customStyle="1" w:styleId="Heading6Char">
    <w:name w:val="Heading 6 Char"/>
    <w:basedOn w:val="DefaultParagraphFont"/>
    <w:link w:val="Heading6"/>
    <w:rsid w:val="001B3490"/>
    <w:rPr>
      <w:b/>
      <w:bCs/>
      <w:sz w:val="22"/>
      <w:szCs w:val="22"/>
    </w:rPr>
  </w:style>
  <w:style w:type="character" w:customStyle="1" w:styleId="Heading7Char">
    <w:name w:val="Heading 7 Char"/>
    <w:basedOn w:val="DefaultParagraphFont"/>
    <w:link w:val="Heading7"/>
    <w:uiPriority w:val="9"/>
    <w:semiHidden/>
    <w:rsid w:val="001B3490"/>
    <w:rPr>
      <w:rFonts w:asciiTheme="minorHAnsi" w:eastAsiaTheme="minorEastAsia" w:hAnsiTheme="minorHAnsi" w:cstheme="minorBidi"/>
      <w:sz w:val="24"/>
      <w:szCs w:val="24"/>
    </w:rPr>
  </w:style>
  <w:style w:type="character" w:customStyle="1" w:styleId="Heading8Char">
    <w:name w:val="Heading 8 Char"/>
    <w:basedOn w:val="DefaultParagraphFont"/>
    <w:link w:val="Heading8"/>
    <w:uiPriority w:val="9"/>
    <w:semiHidden/>
    <w:rsid w:val="001B3490"/>
    <w:rPr>
      <w:rFonts w:asciiTheme="minorHAnsi" w:eastAsiaTheme="minorEastAsia" w:hAnsiTheme="minorHAnsi" w:cstheme="minorBidi"/>
      <w:i/>
      <w:iCs/>
      <w:sz w:val="24"/>
      <w:szCs w:val="24"/>
    </w:rPr>
  </w:style>
  <w:style w:type="character" w:customStyle="1" w:styleId="Heading9Char">
    <w:name w:val="Heading 9 Char"/>
    <w:basedOn w:val="DefaultParagraphFont"/>
    <w:link w:val="Heading9"/>
    <w:uiPriority w:val="9"/>
    <w:semiHidden/>
    <w:rsid w:val="001B3490"/>
    <w:rPr>
      <w:rFonts w:asciiTheme="majorHAnsi" w:eastAsiaTheme="majorEastAsia" w:hAnsiTheme="majorHAnsi" w:cstheme="majorBidi"/>
      <w:sz w:val="22"/>
      <w:szCs w:val="22"/>
    </w:rPr>
  </w:style>
  <w:style w:type="paragraph" w:styleId="ListParagraph">
    <w:name w:val="List Paragraph"/>
    <w:basedOn w:val="Normal"/>
    <w:uiPriority w:val="34"/>
    <w:qFormat/>
    <w:rsid w:val="00916A19"/>
    <w:pPr>
      <w:ind w:left="720"/>
      <w:contextualSpacing/>
    </w:pPr>
  </w:style>
  <w:style w:type="character" w:styleId="PlaceholderText">
    <w:name w:val="Placeholder Text"/>
    <w:basedOn w:val="DefaultParagraphFont"/>
    <w:uiPriority w:val="99"/>
    <w:semiHidden/>
    <w:rsid w:val="00355967"/>
    <w:rPr>
      <w:color w:val="808080"/>
    </w:rPr>
  </w:style>
  <w:style w:type="paragraph" w:styleId="Header">
    <w:name w:val="header"/>
    <w:basedOn w:val="Normal"/>
    <w:link w:val="HeaderChar"/>
    <w:uiPriority w:val="99"/>
    <w:unhideWhenUsed/>
    <w:rsid w:val="00E23665"/>
    <w:pPr>
      <w:tabs>
        <w:tab w:val="center" w:pos="4680"/>
        <w:tab w:val="right" w:pos="9360"/>
      </w:tabs>
    </w:pPr>
  </w:style>
  <w:style w:type="character" w:customStyle="1" w:styleId="HeaderChar">
    <w:name w:val="Header Char"/>
    <w:basedOn w:val="DefaultParagraphFont"/>
    <w:link w:val="Header"/>
    <w:uiPriority w:val="99"/>
    <w:rsid w:val="00E23665"/>
  </w:style>
  <w:style w:type="paragraph" w:styleId="Footer">
    <w:name w:val="footer"/>
    <w:basedOn w:val="Normal"/>
    <w:link w:val="FooterChar"/>
    <w:uiPriority w:val="99"/>
    <w:unhideWhenUsed/>
    <w:rsid w:val="00E23665"/>
    <w:pPr>
      <w:tabs>
        <w:tab w:val="center" w:pos="4680"/>
        <w:tab w:val="right" w:pos="9360"/>
      </w:tabs>
    </w:pPr>
  </w:style>
  <w:style w:type="character" w:customStyle="1" w:styleId="FooterChar">
    <w:name w:val="Footer Char"/>
    <w:basedOn w:val="DefaultParagraphFont"/>
    <w:link w:val="Footer"/>
    <w:uiPriority w:val="99"/>
    <w:rsid w:val="00E23665"/>
  </w:style>
  <w:style w:type="table" w:styleId="TableGrid">
    <w:name w:val="Table Grid"/>
    <w:basedOn w:val="TableNormal"/>
    <w:uiPriority w:val="39"/>
    <w:rsid w:val="0066233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AE2BD7"/>
    <w:pPr>
      <w:autoSpaceDE w:val="0"/>
      <w:autoSpaceDN w:val="0"/>
      <w:adjustRightInd w:val="0"/>
    </w:pPr>
    <w:rPr>
      <w:rFonts w:ascii="Arial" w:hAnsi="Arial" w:cs="Arial"/>
      <w:color w:val="000000"/>
      <w:sz w:val="24"/>
      <w:szCs w:val="24"/>
    </w:rPr>
  </w:style>
  <w:style w:type="paragraph" w:styleId="CommentText">
    <w:name w:val="annotation text"/>
    <w:basedOn w:val="Normal"/>
    <w:link w:val="CommentTextChar"/>
    <w:uiPriority w:val="99"/>
    <w:semiHidden/>
    <w:unhideWhenUsed/>
  </w:style>
  <w:style w:type="character" w:customStyle="1" w:styleId="CommentTextChar">
    <w:name w:val="Comment Text Char"/>
    <w:basedOn w:val="DefaultParagraphFont"/>
    <w:link w:val="CommentText"/>
    <w:uiPriority w:val="99"/>
    <w:semiHidden/>
  </w:style>
  <w:style w:type="character" w:styleId="CommentReference">
    <w:name w:val="annotation reference"/>
    <w:basedOn w:val="DefaultParagraphFont"/>
    <w:semiHidden/>
    <w:unhideWhenUsed/>
    <w:rPr>
      <w:sz w:val="16"/>
      <w:szCs w:val="16"/>
    </w:rPr>
  </w:style>
  <w:style w:type="paragraph" w:styleId="BalloonText">
    <w:name w:val="Balloon Text"/>
    <w:basedOn w:val="Normal"/>
    <w:link w:val="BalloonTextChar"/>
    <w:uiPriority w:val="99"/>
    <w:semiHidden/>
    <w:unhideWhenUsed/>
    <w:rsid w:val="009635D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635D2"/>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CC4571"/>
    <w:rPr>
      <w:b/>
      <w:bCs/>
    </w:rPr>
  </w:style>
  <w:style w:type="character" w:customStyle="1" w:styleId="CommentSubjectChar">
    <w:name w:val="Comment Subject Char"/>
    <w:basedOn w:val="CommentTextChar"/>
    <w:link w:val="CommentSubject"/>
    <w:uiPriority w:val="99"/>
    <w:semiHidden/>
    <w:rsid w:val="00CC4571"/>
    <w:rPr>
      <w:b/>
      <w:bCs/>
    </w:rPr>
  </w:style>
  <w:style w:type="paragraph" w:styleId="HTMLPreformatted">
    <w:name w:val="HTML Preformatted"/>
    <w:basedOn w:val="Normal"/>
    <w:link w:val="HTMLPreformattedChar"/>
    <w:uiPriority w:val="99"/>
    <w:unhideWhenUsed/>
    <w:rsid w:val="004951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HTMLPreformattedChar">
    <w:name w:val="HTML Preformatted Char"/>
    <w:basedOn w:val="DefaultParagraphFont"/>
    <w:link w:val="HTMLPreformatted"/>
    <w:uiPriority w:val="99"/>
    <w:rsid w:val="00495117"/>
    <w:rPr>
      <w:rFonts w:ascii="Courier New" w:hAnsi="Courier New" w:cs="Courier New"/>
    </w:rPr>
  </w:style>
  <w:style w:type="paragraph" w:styleId="NormalWeb">
    <w:name w:val="Normal (Web)"/>
    <w:basedOn w:val="Normal"/>
    <w:uiPriority w:val="99"/>
    <w:semiHidden/>
    <w:unhideWhenUsed/>
    <w:rsid w:val="00414A26"/>
    <w:pPr>
      <w:spacing w:before="100" w:beforeAutospacing="1" w:after="100" w:afterAutospacing="1"/>
    </w:pPr>
    <w:rPr>
      <w:sz w:val="24"/>
      <w:szCs w:val="24"/>
    </w:rPr>
  </w:style>
  <w:style w:type="character" w:customStyle="1" w:styleId="mi">
    <w:name w:val="mi"/>
    <w:basedOn w:val="DefaultParagraphFont"/>
    <w:rsid w:val="00414A26"/>
  </w:style>
  <w:style w:type="character" w:customStyle="1" w:styleId="mjxassistivemathml">
    <w:name w:val="mjx_assistive_mathml"/>
    <w:basedOn w:val="DefaultParagraphFont"/>
    <w:rsid w:val="00414A26"/>
  </w:style>
  <w:style w:type="character" w:customStyle="1" w:styleId="mn">
    <w:name w:val="mn"/>
    <w:basedOn w:val="DefaultParagraphFont"/>
    <w:rsid w:val="00414A26"/>
  </w:style>
  <w:style w:type="character" w:customStyle="1" w:styleId="tex-font-style-bf">
    <w:name w:val="tex-font-style-bf"/>
    <w:basedOn w:val="DefaultParagraphFont"/>
    <w:rsid w:val="00414A26"/>
  </w:style>
  <w:style w:type="character" w:customStyle="1" w:styleId="mo">
    <w:name w:val="mo"/>
    <w:basedOn w:val="DefaultParagraphFont"/>
    <w:rsid w:val="00414A26"/>
  </w:style>
  <w:style w:type="table" w:customStyle="1" w:styleId="TableGrid2">
    <w:name w:val="Table Grid2"/>
    <w:basedOn w:val="TableNormal"/>
    <w:next w:val="TableGrid"/>
    <w:uiPriority w:val="59"/>
    <w:rsid w:val="00512562"/>
    <w:rPr>
      <w:rFonts w:asciiTheme="minorHAnsi" w:eastAsiaTheme="minorEastAsia" w:hAnsiTheme="minorHAnsi" w:cstheme="minorBidi"/>
      <w:sz w:val="22"/>
      <w:szCs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Strong">
    <w:name w:val="Strong"/>
    <w:basedOn w:val="DefaultParagraphFont"/>
    <w:uiPriority w:val="22"/>
    <w:qFormat/>
    <w:rsid w:val="002F56C6"/>
    <w:rPr>
      <w:b/>
      <w:bCs/>
    </w:rPr>
  </w:style>
  <w:style w:type="character" w:styleId="Hyperlink">
    <w:name w:val="Hyperlink"/>
    <w:basedOn w:val="DefaultParagraphFont"/>
    <w:uiPriority w:val="99"/>
    <w:unhideWhenUsed/>
    <w:rsid w:val="00BF626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870239">
      <w:bodyDiv w:val="1"/>
      <w:marLeft w:val="0"/>
      <w:marRight w:val="0"/>
      <w:marTop w:val="0"/>
      <w:marBottom w:val="0"/>
      <w:divBdr>
        <w:top w:val="none" w:sz="0" w:space="0" w:color="auto"/>
        <w:left w:val="none" w:sz="0" w:space="0" w:color="auto"/>
        <w:bottom w:val="none" w:sz="0" w:space="0" w:color="auto"/>
        <w:right w:val="none" w:sz="0" w:space="0" w:color="auto"/>
      </w:divBdr>
      <w:divsChild>
        <w:div w:id="845287395">
          <w:marLeft w:val="0"/>
          <w:marRight w:val="0"/>
          <w:marTop w:val="0"/>
          <w:marBottom w:val="0"/>
          <w:divBdr>
            <w:top w:val="none" w:sz="0" w:space="0" w:color="auto"/>
            <w:left w:val="none" w:sz="0" w:space="0" w:color="auto"/>
            <w:bottom w:val="none" w:sz="0" w:space="0" w:color="auto"/>
            <w:right w:val="none" w:sz="0" w:space="0" w:color="auto"/>
          </w:divBdr>
        </w:div>
      </w:divsChild>
    </w:div>
    <w:div w:id="32660262">
      <w:bodyDiv w:val="1"/>
      <w:marLeft w:val="0"/>
      <w:marRight w:val="0"/>
      <w:marTop w:val="0"/>
      <w:marBottom w:val="0"/>
      <w:divBdr>
        <w:top w:val="none" w:sz="0" w:space="0" w:color="auto"/>
        <w:left w:val="none" w:sz="0" w:space="0" w:color="auto"/>
        <w:bottom w:val="none" w:sz="0" w:space="0" w:color="auto"/>
        <w:right w:val="none" w:sz="0" w:space="0" w:color="auto"/>
      </w:divBdr>
    </w:div>
    <w:div w:id="82529467">
      <w:bodyDiv w:val="1"/>
      <w:marLeft w:val="0"/>
      <w:marRight w:val="0"/>
      <w:marTop w:val="0"/>
      <w:marBottom w:val="0"/>
      <w:divBdr>
        <w:top w:val="none" w:sz="0" w:space="0" w:color="auto"/>
        <w:left w:val="none" w:sz="0" w:space="0" w:color="auto"/>
        <w:bottom w:val="none" w:sz="0" w:space="0" w:color="auto"/>
        <w:right w:val="none" w:sz="0" w:space="0" w:color="auto"/>
      </w:divBdr>
    </w:div>
    <w:div w:id="118115103">
      <w:bodyDiv w:val="1"/>
      <w:marLeft w:val="0"/>
      <w:marRight w:val="0"/>
      <w:marTop w:val="0"/>
      <w:marBottom w:val="0"/>
      <w:divBdr>
        <w:top w:val="none" w:sz="0" w:space="0" w:color="auto"/>
        <w:left w:val="none" w:sz="0" w:space="0" w:color="auto"/>
        <w:bottom w:val="none" w:sz="0" w:space="0" w:color="auto"/>
        <w:right w:val="none" w:sz="0" w:space="0" w:color="auto"/>
      </w:divBdr>
    </w:div>
    <w:div w:id="157616556">
      <w:bodyDiv w:val="1"/>
      <w:marLeft w:val="0"/>
      <w:marRight w:val="0"/>
      <w:marTop w:val="0"/>
      <w:marBottom w:val="0"/>
      <w:divBdr>
        <w:top w:val="none" w:sz="0" w:space="0" w:color="auto"/>
        <w:left w:val="none" w:sz="0" w:space="0" w:color="auto"/>
        <w:bottom w:val="none" w:sz="0" w:space="0" w:color="auto"/>
        <w:right w:val="none" w:sz="0" w:space="0" w:color="auto"/>
      </w:divBdr>
    </w:div>
    <w:div w:id="193884451">
      <w:bodyDiv w:val="1"/>
      <w:marLeft w:val="0"/>
      <w:marRight w:val="0"/>
      <w:marTop w:val="0"/>
      <w:marBottom w:val="0"/>
      <w:divBdr>
        <w:top w:val="none" w:sz="0" w:space="0" w:color="auto"/>
        <w:left w:val="none" w:sz="0" w:space="0" w:color="auto"/>
        <w:bottom w:val="none" w:sz="0" w:space="0" w:color="auto"/>
        <w:right w:val="none" w:sz="0" w:space="0" w:color="auto"/>
      </w:divBdr>
    </w:div>
    <w:div w:id="258759151">
      <w:bodyDiv w:val="1"/>
      <w:marLeft w:val="0"/>
      <w:marRight w:val="0"/>
      <w:marTop w:val="0"/>
      <w:marBottom w:val="0"/>
      <w:divBdr>
        <w:top w:val="none" w:sz="0" w:space="0" w:color="auto"/>
        <w:left w:val="none" w:sz="0" w:space="0" w:color="auto"/>
        <w:bottom w:val="none" w:sz="0" w:space="0" w:color="auto"/>
        <w:right w:val="none" w:sz="0" w:space="0" w:color="auto"/>
      </w:divBdr>
    </w:div>
    <w:div w:id="272441426">
      <w:bodyDiv w:val="1"/>
      <w:marLeft w:val="0"/>
      <w:marRight w:val="0"/>
      <w:marTop w:val="0"/>
      <w:marBottom w:val="0"/>
      <w:divBdr>
        <w:top w:val="none" w:sz="0" w:space="0" w:color="auto"/>
        <w:left w:val="none" w:sz="0" w:space="0" w:color="auto"/>
        <w:bottom w:val="none" w:sz="0" w:space="0" w:color="auto"/>
        <w:right w:val="none" w:sz="0" w:space="0" w:color="auto"/>
      </w:divBdr>
    </w:div>
    <w:div w:id="276841308">
      <w:bodyDiv w:val="1"/>
      <w:marLeft w:val="0"/>
      <w:marRight w:val="0"/>
      <w:marTop w:val="0"/>
      <w:marBottom w:val="0"/>
      <w:divBdr>
        <w:top w:val="none" w:sz="0" w:space="0" w:color="auto"/>
        <w:left w:val="none" w:sz="0" w:space="0" w:color="auto"/>
        <w:bottom w:val="none" w:sz="0" w:space="0" w:color="auto"/>
        <w:right w:val="none" w:sz="0" w:space="0" w:color="auto"/>
      </w:divBdr>
    </w:div>
    <w:div w:id="378941686">
      <w:bodyDiv w:val="1"/>
      <w:marLeft w:val="0"/>
      <w:marRight w:val="0"/>
      <w:marTop w:val="0"/>
      <w:marBottom w:val="0"/>
      <w:divBdr>
        <w:top w:val="none" w:sz="0" w:space="0" w:color="auto"/>
        <w:left w:val="none" w:sz="0" w:space="0" w:color="auto"/>
        <w:bottom w:val="none" w:sz="0" w:space="0" w:color="auto"/>
        <w:right w:val="none" w:sz="0" w:space="0" w:color="auto"/>
      </w:divBdr>
    </w:div>
    <w:div w:id="397240877">
      <w:bodyDiv w:val="1"/>
      <w:marLeft w:val="0"/>
      <w:marRight w:val="0"/>
      <w:marTop w:val="0"/>
      <w:marBottom w:val="0"/>
      <w:divBdr>
        <w:top w:val="none" w:sz="0" w:space="0" w:color="auto"/>
        <w:left w:val="none" w:sz="0" w:space="0" w:color="auto"/>
        <w:bottom w:val="none" w:sz="0" w:space="0" w:color="auto"/>
        <w:right w:val="none" w:sz="0" w:space="0" w:color="auto"/>
      </w:divBdr>
    </w:div>
    <w:div w:id="433747950">
      <w:bodyDiv w:val="1"/>
      <w:marLeft w:val="0"/>
      <w:marRight w:val="0"/>
      <w:marTop w:val="0"/>
      <w:marBottom w:val="0"/>
      <w:divBdr>
        <w:top w:val="none" w:sz="0" w:space="0" w:color="auto"/>
        <w:left w:val="none" w:sz="0" w:space="0" w:color="auto"/>
        <w:bottom w:val="none" w:sz="0" w:space="0" w:color="auto"/>
        <w:right w:val="none" w:sz="0" w:space="0" w:color="auto"/>
      </w:divBdr>
    </w:div>
    <w:div w:id="622348777">
      <w:bodyDiv w:val="1"/>
      <w:marLeft w:val="0"/>
      <w:marRight w:val="0"/>
      <w:marTop w:val="0"/>
      <w:marBottom w:val="0"/>
      <w:divBdr>
        <w:top w:val="none" w:sz="0" w:space="0" w:color="auto"/>
        <w:left w:val="none" w:sz="0" w:space="0" w:color="auto"/>
        <w:bottom w:val="none" w:sz="0" w:space="0" w:color="auto"/>
        <w:right w:val="none" w:sz="0" w:space="0" w:color="auto"/>
      </w:divBdr>
    </w:div>
    <w:div w:id="657997091">
      <w:bodyDiv w:val="1"/>
      <w:marLeft w:val="0"/>
      <w:marRight w:val="0"/>
      <w:marTop w:val="0"/>
      <w:marBottom w:val="0"/>
      <w:divBdr>
        <w:top w:val="none" w:sz="0" w:space="0" w:color="auto"/>
        <w:left w:val="none" w:sz="0" w:space="0" w:color="auto"/>
        <w:bottom w:val="none" w:sz="0" w:space="0" w:color="auto"/>
        <w:right w:val="none" w:sz="0" w:space="0" w:color="auto"/>
      </w:divBdr>
    </w:div>
    <w:div w:id="700932842">
      <w:bodyDiv w:val="1"/>
      <w:marLeft w:val="0"/>
      <w:marRight w:val="0"/>
      <w:marTop w:val="0"/>
      <w:marBottom w:val="0"/>
      <w:divBdr>
        <w:top w:val="none" w:sz="0" w:space="0" w:color="auto"/>
        <w:left w:val="none" w:sz="0" w:space="0" w:color="auto"/>
        <w:bottom w:val="none" w:sz="0" w:space="0" w:color="auto"/>
        <w:right w:val="none" w:sz="0" w:space="0" w:color="auto"/>
      </w:divBdr>
    </w:div>
    <w:div w:id="769853673">
      <w:bodyDiv w:val="1"/>
      <w:marLeft w:val="0"/>
      <w:marRight w:val="0"/>
      <w:marTop w:val="0"/>
      <w:marBottom w:val="0"/>
      <w:divBdr>
        <w:top w:val="none" w:sz="0" w:space="0" w:color="auto"/>
        <w:left w:val="none" w:sz="0" w:space="0" w:color="auto"/>
        <w:bottom w:val="none" w:sz="0" w:space="0" w:color="auto"/>
        <w:right w:val="none" w:sz="0" w:space="0" w:color="auto"/>
      </w:divBdr>
    </w:div>
    <w:div w:id="851798265">
      <w:bodyDiv w:val="1"/>
      <w:marLeft w:val="0"/>
      <w:marRight w:val="0"/>
      <w:marTop w:val="0"/>
      <w:marBottom w:val="0"/>
      <w:divBdr>
        <w:top w:val="none" w:sz="0" w:space="0" w:color="auto"/>
        <w:left w:val="none" w:sz="0" w:space="0" w:color="auto"/>
        <w:bottom w:val="none" w:sz="0" w:space="0" w:color="auto"/>
        <w:right w:val="none" w:sz="0" w:space="0" w:color="auto"/>
      </w:divBdr>
    </w:div>
    <w:div w:id="1029113057">
      <w:bodyDiv w:val="1"/>
      <w:marLeft w:val="0"/>
      <w:marRight w:val="0"/>
      <w:marTop w:val="0"/>
      <w:marBottom w:val="0"/>
      <w:divBdr>
        <w:top w:val="none" w:sz="0" w:space="0" w:color="auto"/>
        <w:left w:val="none" w:sz="0" w:space="0" w:color="auto"/>
        <w:bottom w:val="none" w:sz="0" w:space="0" w:color="auto"/>
        <w:right w:val="none" w:sz="0" w:space="0" w:color="auto"/>
      </w:divBdr>
    </w:div>
    <w:div w:id="1195003744">
      <w:bodyDiv w:val="1"/>
      <w:marLeft w:val="0"/>
      <w:marRight w:val="0"/>
      <w:marTop w:val="0"/>
      <w:marBottom w:val="0"/>
      <w:divBdr>
        <w:top w:val="none" w:sz="0" w:space="0" w:color="auto"/>
        <w:left w:val="none" w:sz="0" w:space="0" w:color="auto"/>
        <w:bottom w:val="none" w:sz="0" w:space="0" w:color="auto"/>
        <w:right w:val="none" w:sz="0" w:space="0" w:color="auto"/>
      </w:divBdr>
    </w:div>
    <w:div w:id="1197233175">
      <w:bodyDiv w:val="1"/>
      <w:marLeft w:val="0"/>
      <w:marRight w:val="0"/>
      <w:marTop w:val="0"/>
      <w:marBottom w:val="0"/>
      <w:divBdr>
        <w:top w:val="none" w:sz="0" w:space="0" w:color="auto"/>
        <w:left w:val="none" w:sz="0" w:space="0" w:color="auto"/>
        <w:bottom w:val="none" w:sz="0" w:space="0" w:color="auto"/>
        <w:right w:val="none" w:sz="0" w:space="0" w:color="auto"/>
      </w:divBdr>
    </w:div>
    <w:div w:id="1279683606">
      <w:bodyDiv w:val="1"/>
      <w:marLeft w:val="0"/>
      <w:marRight w:val="0"/>
      <w:marTop w:val="0"/>
      <w:marBottom w:val="0"/>
      <w:divBdr>
        <w:top w:val="none" w:sz="0" w:space="0" w:color="auto"/>
        <w:left w:val="none" w:sz="0" w:space="0" w:color="auto"/>
        <w:bottom w:val="none" w:sz="0" w:space="0" w:color="auto"/>
        <w:right w:val="none" w:sz="0" w:space="0" w:color="auto"/>
      </w:divBdr>
    </w:div>
    <w:div w:id="1353799904">
      <w:bodyDiv w:val="1"/>
      <w:marLeft w:val="0"/>
      <w:marRight w:val="0"/>
      <w:marTop w:val="0"/>
      <w:marBottom w:val="0"/>
      <w:divBdr>
        <w:top w:val="none" w:sz="0" w:space="0" w:color="auto"/>
        <w:left w:val="none" w:sz="0" w:space="0" w:color="auto"/>
        <w:bottom w:val="none" w:sz="0" w:space="0" w:color="auto"/>
        <w:right w:val="none" w:sz="0" w:space="0" w:color="auto"/>
      </w:divBdr>
    </w:div>
    <w:div w:id="1437360462">
      <w:bodyDiv w:val="1"/>
      <w:marLeft w:val="0"/>
      <w:marRight w:val="0"/>
      <w:marTop w:val="0"/>
      <w:marBottom w:val="0"/>
      <w:divBdr>
        <w:top w:val="none" w:sz="0" w:space="0" w:color="auto"/>
        <w:left w:val="none" w:sz="0" w:space="0" w:color="auto"/>
        <w:bottom w:val="none" w:sz="0" w:space="0" w:color="auto"/>
        <w:right w:val="none" w:sz="0" w:space="0" w:color="auto"/>
      </w:divBdr>
    </w:div>
    <w:div w:id="1480153359">
      <w:bodyDiv w:val="1"/>
      <w:marLeft w:val="0"/>
      <w:marRight w:val="0"/>
      <w:marTop w:val="0"/>
      <w:marBottom w:val="0"/>
      <w:divBdr>
        <w:top w:val="none" w:sz="0" w:space="0" w:color="auto"/>
        <w:left w:val="none" w:sz="0" w:space="0" w:color="auto"/>
        <w:bottom w:val="none" w:sz="0" w:space="0" w:color="auto"/>
        <w:right w:val="none" w:sz="0" w:space="0" w:color="auto"/>
      </w:divBdr>
    </w:div>
    <w:div w:id="1490367368">
      <w:bodyDiv w:val="1"/>
      <w:marLeft w:val="0"/>
      <w:marRight w:val="0"/>
      <w:marTop w:val="0"/>
      <w:marBottom w:val="0"/>
      <w:divBdr>
        <w:top w:val="none" w:sz="0" w:space="0" w:color="auto"/>
        <w:left w:val="none" w:sz="0" w:space="0" w:color="auto"/>
        <w:bottom w:val="none" w:sz="0" w:space="0" w:color="auto"/>
        <w:right w:val="none" w:sz="0" w:space="0" w:color="auto"/>
      </w:divBdr>
    </w:div>
    <w:div w:id="1509755492">
      <w:bodyDiv w:val="1"/>
      <w:marLeft w:val="0"/>
      <w:marRight w:val="0"/>
      <w:marTop w:val="0"/>
      <w:marBottom w:val="0"/>
      <w:divBdr>
        <w:top w:val="none" w:sz="0" w:space="0" w:color="auto"/>
        <w:left w:val="none" w:sz="0" w:space="0" w:color="auto"/>
        <w:bottom w:val="none" w:sz="0" w:space="0" w:color="auto"/>
        <w:right w:val="none" w:sz="0" w:space="0" w:color="auto"/>
      </w:divBdr>
      <w:divsChild>
        <w:div w:id="814831269">
          <w:marLeft w:val="0"/>
          <w:marRight w:val="0"/>
          <w:marTop w:val="0"/>
          <w:marBottom w:val="0"/>
          <w:divBdr>
            <w:top w:val="none" w:sz="0" w:space="0" w:color="auto"/>
            <w:left w:val="none" w:sz="0" w:space="0" w:color="auto"/>
            <w:bottom w:val="none" w:sz="0" w:space="0" w:color="auto"/>
            <w:right w:val="none" w:sz="0" w:space="0" w:color="auto"/>
          </w:divBdr>
        </w:div>
        <w:div w:id="1202203918">
          <w:marLeft w:val="0"/>
          <w:marRight w:val="0"/>
          <w:marTop w:val="0"/>
          <w:marBottom w:val="0"/>
          <w:divBdr>
            <w:top w:val="none" w:sz="0" w:space="0" w:color="auto"/>
            <w:left w:val="none" w:sz="0" w:space="0" w:color="auto"/>
            <w:bottom w:val="none" w:sz="0" w:space="0" w:color="auto"/>
            <w:right w:val="none" w:sz="0" w:space="0" w:color="auto"/>
          </w:divBdr>
          <w:divsChild>
            <w:div w:id="577331575">
              <w:marLeft w:val="0"/>
              <w:marRight w:val="0"/>
              <w:marTop w:val="0"/>
              <w:marBottom w:val="0"/>
              <w:divBdr>
                <w:top w:val="none" w:sz="0" w:space="0" w:color="auto"/>
                <w:left w:val="none" w:sz="0" w:space="0" w:color="auto"/>
                <w:bottom w:val="none" w:sz="0" w:space="0" w:color="auto"/>
                <w:right w:val="none" w:sz="0" w:space="0" w:color="auto"/>
              </w:divBdr>
            </w:div>
          </w:divsChild>
        </w:div>
        <w:div w:id="207572943">
          <w:marLeft w:val="0"/>
          <w:marRight w:val="0"/>
          <w:marTop w:val="0"/>
          <w:marBottom w:val="240"/>
          <w:divBdr>
            <w:top w:val="none" w:sz="0" w:space="0" w:color="auto"/>
            <w:left w:val="none" w:sz="0" w:space="0" w:color="auto"/>
            <w:bottom w:val="none" w:sz="0" w:space="0" w:color="auto"/>
            <w:right w:val="none" w:sz="0" w:space="0" w:color="auto"/>
          </w:divBdr>
          <w:divsChild>
            <w:div w:id="235822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929664">
      <w:bodyDiv w:val="1"/>
      <w:marLeft w:val="0"/>
      <w:marRight w:val="0"/>
      <w:marTop w:val="0"/>
      <w:marBottom w:val="0"/>
      <w:divBdr>
        <w:top w:val="none" w:sz="0" w:space="0" w:color="auto"/>
        <w:left w:val="none" w:sz="0" w:space="0" w:color="auto"/>
        <w:bottom w:val="none" w:sz="0" w:space="0" w:color="auto"/>
        <w:right w:val="none" w:sz="0" w:space="0" w:color="auto"/>
      </w:divBdr>
    </w:div>
    <w:div w:id="1637564050">
      <w:bodyDiv w:val="1"/>
      <w:marLeft w:val="0"/>
      <w:marRight w:val="0"/>
      <w:marTop w:val="0"/>
      <w:marBottom w:val="0"/>
      <w:divBdr>
        <w:top w:val="none" w:sz="0" w:space="0" w:color="auto"/>
        <w:left w:val="none" w:sz="0" w:space="0" w:color="auto"/>
        <w:bottom w:val="none" w:sz="0" w:space="0" w:color="auto"/>
        <w:right w:val="none" w:sz="0" w:space="0" w:color="auto"/>
      </w:divBdr>
    </w:div>
    <w:div w:id="1705516555">
      <w:bodyDiv w:val="1"/>
      <w:marLeft w:val="0"/>
      <w:marRight w:val="0"/>
      <w:marTop w:val="0"/>
      <w:marBottom w:val="0"/>
      <w:divBdr>
        <w:top w:val="none" w:sz="0" w:space="0" w:color="auto"/>
        <w:left w:val="none" w:sz="0" w:space="0" w:color="auto"/>
        <w:bottom w:val="none" w:sz="0" w:space="0" w:color="auto"/>
        <w:right w:val="none" w:sz="0" w:space="0" w:color="auto"/>
      </w:divBdr>
    </w:div>
    <w:div w:id="1716007833">
      <w:bodyDiv w:val="1"/>
      <w:marLeft w:val="0"/>
      <w:marRight w:val="0"/>
      <w:marTop w:val="0"/>
      <w:marBottom w:val="0"/>
      <w:divBdr>
        <w:top w:val="none" w:sz="0" w:space="0" w:color="auto"/>
        <w:left w:val="none" w:sz="0" w:space="0" w:color="auto"/>
        <w:bottom w:val="none" w:sz="0" w:space="0" w:color="auto"/>
        <w:right w:val="none" w:sz="0" w:space="0" w:color="auto"/>
      </w:divBdr>
    </w:div>
    <w:div w:id="1882471139">
      <w:bodyDiv w:val="1"/>
      <w:marLeft w:val="0"/>
      <w:marRight w:val="0"/>
      <w:marTop w:val="0"/>
      <w:marBottom w:val="0"/>
      <w:divBdr>
        <w:top w:val="none" w:sz="0" w:space="0" w:color="auto"/>
        <w:left w:val="none" w:sz="0" w:space="0" w:color="auto"/>
        <w:bottom w:val="none" w:sz="0" w:space="0" w:color="auto"/>
        <w:right w:val="none" w:sz="0" w:space="0" w:color="auto"/>
      </w:divBdr>
      <w:divsChild>
        <w:div w:id="258831984">
          <w:marLeft w:val="0"/>
          <w:marRight w:val="0"/>
          <w:marTop w:val="0"/>
          <w:marBottom w:val="240"/>
          <w:divBdr>
            <w:top w:val="none" w:sz="0" w:space="0" w:color="auto"/>
            <w:left w:val="none" w:sz="0" w:space="0" w:color="auto"/>
            <w:bottom w:val="none" w:sz="0" w:space="0" w:color="auto"/>
            <w:right w:val="none" w:sz="0" w:space="0" w:color="auto"/>
          </w:divBdr>
          <w:divsChild>
            <w:div w:id="1123109725">
              <w:marLeft w:val="0"/>
              <w:marRight w:val="0"/>
              <w:marTop w:val="0"/>
              <w:marBottom w:val="120"/>
              <w:divBdr>
                <w:top w:val="none" w:sz="0" w:space="0" w:color="auto"/>
                <w:left w:val="none" w:sz="0" w:space="0" w:color="auto"/>
                <w:bottom w:val="none" w:sz="0" w:space="0" w:color="auto"/>
                <w:right w:val="none" w:sz="0" w:space="0" w:color="auto"/>
              </w:divBdr>
            </w:div>
            <w:div w:id="883518305">
              <w:marLeft w:val="0"/>
              <w:marRight w:val="0"/>
              <w:marTop w:val="0"/>
              <w:marBottom w:val="0"/>
              <w:divBdr>
                <w:top w:val="none" w:sz="0" w:space="0" w:color="auto"/>
                <w:left w:val="none" w:sz="0" w:space="0" w:color="auto"/>
                <w:bottom w:val="none" w:sz="0" w:space="0" w:color="auto"/>
                <w:right w:val="none" w:sz="0" w:space="0" w:color="auto"/>
              </w:divBdr>
              <w:divsChild>
                <w:div w:id="1032264250">
                  <w:marLeft w:val="0"/>
                  <w:marRight w:val="0"/>
                  <w:marTop w:val="0"/>
                  <w:marBottom w:val="0"/>
                  <w:divBdr>
                    <w:top w:val="none" w:sz="0" w:space="0" w:color="auto"/>
                    <w:left w:val="none" w:sz="0" w:space="0" w:color="auto"/>
                    <w:bottom w:val="none" w:sz="0" w:space="0" w:color="auto"/>
                    <w:right w:val="none" w:sz="0" w:space="0" w:color="auto"/>
                  </w:divBdr>
                </w:div>
              </w:divsChild>
            </w:div>
            <w:div w:id="1780223764">
              <w:marLeft w:val="0"/>
              <w:marRight w:val="0"/>
              <w:marTop w:val="0"/>
              <w:marBottom w:val="0"/>
              <w:divBdr>
                <w:top w:val="none" w:sz="0" w:space="0" w:color="auto"/>
                <w:left w:val="none" w:sz="0" w:space="0" w:color="auto"/>
                <w:bottom w:val="none" w:sz="0" w:space="0" w:color="auto"/>
                <w:right w:val="none" w:sz="0" w:space="0" w:color="auto"/>
              </w:divBdr>
              <w:divsChild>
                <w:div w:id="281503654">
                  <w:marLeft w:val="0"/>
                  <w:marRight w:val="0"/>
                  <w:marTop w:val="0"/>
                  <w:marBottom w:val="0"/>
                  <w:divBdr>
                    <w:top w:val="none" w:sz="0" w:space="0" w:color="auto"/>
                    <w:left w:val="none" w:sz="0" w:space="0" w:color="auto"/>
                    <w:bottom w:val="none" w:sz="0" w:space="0" w:color="auto"/>
                    <w:right w:val="none" w:sz="0" w:space="0" w:color="auto"/>
                  </w:divBdr>
                </w:div>
              </w:divsChild>
            </w:div>
            <w:div w:id="889003163">
              <w:marLeft w:val="0"/>
              <w:marRight w:val="0"/>
              <w:marTop w:val="0"/>
              <w:marBottom w:val="0"/>
              <w:divBdr>
                <w:top w:val="none" w:sz="0" w:space="0" w:color="auto"/>
                <w:left w:val="none" w:sz="0" w:space="0" w:color="auto"/>
                <w:bottom w:val="none" w:sz="0" w:space="0" w:color="auto"/>
                <w:right w:val="none" w:sz="0" w:space="0" w:color="auto"/>
              </w:divBdr>
              <w:divsChild>
                <w:div w:id="2006276594">
                  <w:marLeft w:val="0"/>
                  <w:marRight w:val="0"/>
                  <w:marTop w:val="0"/>
                  <w:marBottom w:val="0"/>
                  <w:divBdr>
                    <w:top w:val="none" w:sz="0" w:space="0" w:color="auto"/>
                    <w:left w:val="none" w:sz="0" w:space="0" w:color="auto"/>
                    <w:bottom w:val="none" w:sz="0" w:space="0" w:color="auto"/>
                    <w:right w:val="none" w:sz="0" w:space="0" w:color="auto"/>
                  </w:divBdr>
                </w:div>
              </w:divsChild>
            </w:div>
            <w:div w:id="1822308263">
              <w:marLeft w:val="0"/>
              <w:marRight w:val="0"/>
              <w:marTop w:val="0"/>
              <w:marBottom w:val="0"/>
              <w:divBdr>
                <w:top w:val="none" w:sz="0" w:space="0" w:color="auto"/>
                <w:left w:val="none" w:sz="0" w:space="0" w:color="auto"/>
                <w:bottom w:val="none" w:sz="0" w:space="0" w:color="auto"/>
                <w:right w:val="none" w:sz="0" w:space="0" w:color="auto"/>
              </w:divBdr>
              <w:divsChild>
                <w:div w:id="2059864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716623">
          <w:marLeft w:val="0"/>
          <w:marRight w:val="0"/>
          <w:marTop w:val="0"/>
          <w:marBottom w:val="0"/>
          <w:divBdr>
            <w:top w:val="none" w:sz="0" w:space="0" w:color="auto"/>
            <w:left w:val="none" w:sz="0" w:space="0" w:color="auto"/>
            <w:bottom w:val="none" w:sz="0" w:space="0" w:color="auto"/>
            <w:right w:val="none" w:sz="0" w:space="0" w:color="auto"/>
          </w:divBdr>
        </w:div>
        <w:div w:id="1652640374">
          <w:marLeft w:val="0"/>
          <w:marRight w:val="0"/>
          <w:marTop w:val="0"/>
          <w:marBottom w:val="0"/>
          <w:divBdr>
            <w:top w:val="none" w:sz="0" w:space="0" w:color="auto"/>
            <w:left w:val="none" w:sz="0" w:space="0" w:color="auto"/>
            <w:bottom w:val="none" w:sz="0" w:space="0" w:color="auto"/>
            <w:right w:val="none" w:sz="0" w:space="0" w:color="auto"/>
          </w:divBdr>
          <w:divsChild>
            <w:div w:id="313489779">
              <w:marLeft w:val="0"/>
              <w:marRight w:val="0"/>
              <w:marTop w:val="0"/>
              <w:marBottom w:val="0"/>
              <w:divBdr>
                <w:top w:val="none" w:sz="0" w:space="0" w:color="auto"/>
                <w:left w:val="none" w:sz="0" w:space="0" w:color="auto"/>
                <w:bottom w:val="none" w:sz="0" w:space="0" w:color="auto"/>
                <w:right w:val="none" w:sz="0" w:space="0" w:color="auto"/>
              </w:divBdr>
            </w:div>
          </w:divsChild>
        </w:div>
        <w:div w:id="111362339">
          <w:marLeft w:val="0"/>
          <w:marRight w:val="0"/>
          <w:marTop w:val="0"/>
          <w:marBottom w:val="240"/>
          <w:divBdr>
            <w:top w:val="none" w:sz="0" w:space="0" w:color="auto"/>
            <w:left w:val="none" w:sz="0" w:space="0" w:color="auto"/>
            <w:bottom w:val="none" w:sz="0" w:space="0" w:color="auto"/>
            <w:right w:val="none" w:sz="0" w:space="0" w:color="auto"/>
          </w:divBdr>
          <w:divsChild>
            <w:div w:id="1014570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41140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oleObject" Target="embeddings/oleObject1.bin"/><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emf"/><Relationship Id="rId5" Type="http://schemas.openxmlformats.org/officeDocument/2006/relationships/styles" Target="styles.xml"/><Relationship Id="rId15" Type="http://schemas.openxmlformats.org/officeDocument/2006/relationships/image" Target="media/image5.jpeg"/><Relationship Id="rId10" Type="http://schemas.openxmlformats.org/officeDocument/2006/relationships/image" Target="media/image1.jp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9DD6C6D8DEF5549A4D648917129432A" ma:contentTypeVersion="14" ma:contentTypeDescription="Create a new document." ma:contentTypeScope="" ma:versionID="70fae9694c281e3999533eff66b23cde">
  <xsd:schema xmlns:xsd="http://www.w3.org/2001/XMLSchema" xmlns:xs="http://www.w3.org/2001/XMLSchema" xmlns:p="http://schemas.microsoft.com/office/2006/metadata/properties" xmlns:ns3="4fd35f81-8f51-4b21-88be-dc29d7f061c4" xmlns:ns4="5af309d2-0ac7-467a-b778-faff98f3394b" targetNamespace="http://schemas.microsoft.com/office/2006/metadata/properties" ma:root="true" ma:fieldsID="fb4d489f289d17cb90b5fd68b96b3a23" ns3:_="" ns4:_="">
    <xsd:import namespace="4fd35f81-8f51-4b21-88be-dc29d7f061c4"/>
    <xsd:import namespace="5af309d2-0ac7-467a-b778-faff98f3394b"/>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OCR" minOccurs="0"/>
                <xsd:element ref="ns4:MediaServiceLocation" minOccurs="0"/>
                <xsd:element ref="ns4:MediaServiceGenerationTime" minOccurs="0"/>
                <xsd:element ref="ns4:MediaServiceEventHashCode" minOccurs="0"/>
                <xsd:element ref="ns4:MediaServiceAutoKeyPoints" minOccurs="0"/>
                <xsd:element ref="ns4:MediaServiceKeyPoints"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d35f81-8f51-4b21-88be-dc29d7f061c4"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af309d2-0ac7-467a-b778-faff98f3394b"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MediaServiceAutoTags" ma:internalName="MediaServiceAutoTags"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Location" ma:index="16" nillable="true" ma:displayName="Location"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LengthInSeconds" ma:index="21"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034CA3-3D0E-4245-BDF0-4633F637ED2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fd35f81-8f51-4b21-88be-dc29d7f061c4"/>
    <ds:schemaRef ds:uri="5af309d2-0ac7-467a-b778-faff98f3394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555D9E1-579A-4427-A457-2D63559ED4A9}">
  <ds:schemaRefs>
    <ds:schemaRef ds:uri="http://schemas.microsoft.com/sharepoint/v3/contenttype/forms"/>
  </ds:schemaRefs>
</ds:datastoreItem>
</file>

<file path=customXml/itemProps3.xml><?xml version="1.0" encoding="utf-8"?>
<ds:datastoreItem xmlns:ds="http://schemas.openxmlformats.org/officeDocument/2006/customXml" ds:itemID="{3F1D61FB-B39E-488B-8D79-6CB2D224D318}">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514</TotalTime>
  <Pages>3</Pages>
  <Words>343</Words>
  <Characters>1957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Hala Abbas</dc:creator>
  <cp:lastModifiedBy>Eid Emary</cp:lastModifiedBy>
  <cp:revision>153</cp:revision>
  <cp:lastPrinted>2022-07-26T13:28:00Z</cp:lastPrinted>
  <dcterms:created xsi:type="dcterms:W3CDTF">2022-08-03T12:32:00Z</dcterms:created>
  <dcterms:modified xsi:type="dcterms:W3CDTF">2026-09-27T20:31:00Z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0x010100F9DD6C6D8DEF5549A4D648917129432A</vt:lpwstr>
  </property>
</Properties>
</file>